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20B2F" w14:textId="77777777" w:rsidR="000F0F7E" w:rsidRDefault="000F0F7E">
      <w:pPr>
        <w:pStyle w:val="BodyText"/>
      </w:pPr>
    </w:p>
    <w:p w14:paraId="29640136" w14:textId="77777777" w:rsidR="000F0F7E" w:rsidRDefault="000F0F7E">
      <w:pPr>
        <w:pStyle w:val="BodyText"/>
      </w:pPr>
    </w:p>
    <w:p w14:paraId="7C8F471C" w14:textId="77777777" w:rsidR="000F0F7E" w:rsidRDefault="000F0F7E">
      <w:pPr>
        <w:pStyle w:val="BodyText"/>
      </w:pPr>
    </w:p>
    <w:p w14:paraId="1FA7FCDA" w14:textId="77777777" w:rsidR="000F0F7E" w:rsidRDefault="000F0F7E">
      <w:pPr>
        <w:pStyle w:val="BodyText"/>
      </w:pPr>
    </w:p>
    <w:p w14:paraId="0A9BFE75" w14:textId="77777777" w:rsidR="000F0F7E" w:rsidRDefault="000F0F7E">
      <w:pPr>
        <w:pStyle w:val="BodyText"/>
        <w:spacing w:before="9"/>
        <w:rPr>
          <w:sz w:val="28"/>
        </w:rPr>
      </w:pPr>
    </w:p>
    <w:p w14:paraId="1D7D7804" w14:textId="77777777" w:rsidR="000F0F7E" w:rsidRDefault="00364FA0">
      <w:pPr>
        <w:pStyle w:val="Heading2"/>
        <w:ind w:right="2241"/>
      </w:pPr>
      <w:r>
        <w:t>APPENDIX 1</w:t>
      </w:r>
    </w:p>
    <w:p w14:paraId="7171FD0E" w14:textId="77777777" w:rsidR="000F0F7E" w:rsidRDefault="000F0F7E">
      <w:pPr>
        <w:pStyle w:val="BodyText"/>
        <w:rPr>
          <w:b/>
          <w:sz w:val="26"/>
        </w:rPr>
      </w:pPr>
    </w:p>
    <w:p w14:paraId="3D05E67E" w14:textId="77777777" w:rsidR="000F0F7E" w:rsidRDefault="000F0F7E">
      <w:pPr>
        <w:pStyle w:val="BodyText"/>
        <w:rPr>
          <w:b/>
          <w:sz w:val="26"/>
        </w:rPr>
      </w:pPr>
    </w:p>
    <w:p w14:paraId="26683289" w14:textId="77777777" w:rsidR="000F0F7E" w:rsidRDefault="000F0F7E">
      <w:pPr>
        <w:pStyle w:val="BodyText"/>
        <w:spacing w:before="5"/>
        <w:rPr>
          <w:b/>
          <w:sz w:val="23"/>
        </w:rPr>
      </w:pPr>
    </w:p>
    <w:p w14:paraId="0667858B" w14:textId="21E95B6F" w:rsidR="000F0F7E" w:rsidRDefault="00785B3E" w:rsidP="00785B3E">
      <w:pPr>
        <w:spacing w:line="360" w:lineRule="auto"/>
        <w:ind w:left="2959" w:right="2238"/>
        <w:jc w:val="center"/>
        <w:rPr>
          <w:b/>
          <w:sz w:val="36"/>
        </w:rPr>
      </w:pPr>
      <w:r>
        <w:rPr>
          <w:b/>
          <w:sz w:val="36"/>
        </w:rPr>
        <w:t>HELPING HANDS</w:t>
      </w:r>
    </w:p>
    <w:p w14:paraId="4C7ADBD2" w14:textId="1E8DCA7D" w:rsidR="000F0F7E" w:rsidRDefault="000F0F7E" w:rsidP="00785B3E">
      <w:pPr>
        <w:spacing w:before="55" w:line="360" w:lineRule="auto"/>
        <w:ind w:left="2959" w:right="2193"/>
        <w:jc w:val="center"/>
        <w:rPr>
          <w:sz w:val="24"/>
        </w:rPr>
      </w:pPr>
    </w:p>
    <w:p w14:paraId="204FD537" w14:textId="77777777" w:rsidR="000F0F7E" w:rsidRDefault="000F0F7E" w:rsidP="00785B3E">
      <w:pPr>
        <w:pStyle w:val="BodyText"/>
        <w:spacing w:line="360" w:lineRule="auto"/>
        <w:rPr>
          <w:sz w:val="26"/>
        </w:rPr>
      </w:pPr>
    </w:p>
    <w:p w14:paraId="31B37539" w14:textId="77777777" w:rsidR="000F0F7E" w:rsidRDefault="000F0F7E" w:rsidP="00785B3E">
      <w:pPr>
        <w:pStyle w:val="BodyText"/>
        <w:spacing w:line="360" w:lineRule="auto"/>
        <w:rPr>
          <w:sz w:val="26"/>
        </w:rPr>
      </w:pPr>
    </w:p>
    <w:p w14:paraId="4CA4E82B" w14:textId="77777777" w:rsidR="000F0F7E" w:rsidRDefault="000F0F7E" w:rsidP="00785B3E">
      <w:pPr>
        <w:pStyle w:val="BodyText"/>
        <w:spacing w:before="7" w:line="360" w:lineRule="auto"/>
        <w:rPr>
          <w:sz w:val="34"/>
        </w:rPr>
      </w:pPr>
    </w:p>
    <w:p w14:paraId="6D6B9901" w14:textId="77777777" w:rsidR="000F0F7E" w:rsidRDefault="00364FA0" w:rsidP="00785B3E">
      <w:pPr>
        <w:spacing w:line="360" w:lineRule="auto"/>
        <w:ind w:left="2959" w:right="2173"/>
        <w:jc w:val="center"/>
        <w:rPr>
          <w:sz w:val="28"/>
        </w:rPr>
      </w:pPr>
      <w:r>
        <w:rPr>
          <w:sz w:val="28"/>
        </w:rPr>
        <w:t>END TERM REPORT</w:t>
      </w:r>
    </w:p>
    <w:p w14:paraId="5E8E0E6E" w14:textId="77777777" w:rsidR="000F0F7E" w:rsidRDefault="000F0F7E">
      <w:pPr>
        <w:pStyle w:val="BodyText"/>
        <w:spacing w:before="5"/>
        <w:rPr>
          <w:sz w:val="32"/>
        </w:rPr>
      </w:pPr>
    </w:p>
    <w:p w14:paraId="0ACC7BEA" w14:textId="77777777" w:rsidR="000F0F7E" w:rsidRDefault="00364FA0">
      <w:pPr>
        <w:ind w:left="2959" w:right="2273"/>
        <w:jc w:val="center"/>
        <w:rPr>
          <w:b/>
          <w:i/>
          <w:sz w:val="28"/>
        </w:rPr>
      </w:pPr>
      <w:r>
        <w:rPr>
          <w:b/>
          <w:i/>
          <w:sz w:val="28"/>
        </w:rPr>
        <w:t>by</w:t>
      </w:r>
    </w:p>
    <w:p w14:paraId="48017853" w14:textId="77777777" w:rsidR="000F0F7E" w:rsidRDefault="000F0F7E">
      <w:pPr>
        <w:pStyle w:val="BodyText"/>
        <w:rPr>
          <w:sz w:val="26"/>
        </w:rPr>
      </w:pPr>
    </w:p>
    <w:p w14:paraId="7B71DA32" w14:textId="77777777" w:rsidR="000F0F7E" w:rsidRDefault="000F0F7E" w:rsidP="00785B3E">
      <w:pPr>
        <w:pStyle w:val="BodyText"/>
        <w:spacing w:before="10"/>
        <w:jc w:val="center"/>
        <w:rPr>
          <w:sz w:val="33"/>
        </w:rPr>
      </w:pPr>
    </w:p>
    <w:p w14:paraId="59CCAC65" w14:textId="48602EBA" w:rsidR="000F0F7E" w:rsidRDefault="00785B3E" w:rsidP="00785B3E">
      <w:pPr>
        <w:ind w:right="2273"/>
        <w:jc w:val="center"/>
        <w:rPr>
          <w:b/>
          <w:sz w:val="32"/>
        </w:rPr>
      </w:pPr>
      <w:r>
        <w:rPr>
          <w:b/>
          <w:sz w:val="32"/>
        </w:rPr>
        <w:t xml:space="preserve">                  ERATHUVATHIKAL LIKITHA KRISHNA</w:t>
      </w:r>
    </w:p>
    <w:p w14:paraId="5B03EA90" w14:textId="1ED010AD" w:rsidR="00785B3E" w:rsidRDefault="00785B3E" w:rsidP="00785B3E">
      <w:pPr>
        <w:ind w:right="2273"/>
        <w:jc w:val="center"/>
        <w:rPr>
          <w:b/>
          <w:sz w:val="32"/>
        </w:rPr>
      </w:pPr>
      <w:r>
        <w:rPr>
          <w:b/>
          <w:sz w:val="32"/>
        </w:rPr>
        <w:t xml:space="preserve">                        NIKHILESH KUMAR VERMA</w:t>
      </w:r>
    </w:p>
    <w:p w14:paraId="58716C78" w14:textId="31321843" w:rsidR="00785B3E" w:rsidRDefault="00785B3E" w:rsidP="00785B3E">
      <w:pPr>
        <w:ind w:right="2273"/>
        <w:jc w:val="center"/>
        <w:rPr>
          <w:b/>
          <w:sz w:val="32"/>
        </w:rPr>
      </w:pPr>
      <w:r>
        <w:rPr>
          <w:b/>
          <w:sz w:val="32"/>
        </w:rPr>
        <w:t xml:space="preserve">                       </w:t>
      </w:r>
      <w:r w:rsidR="00275F6A">
        <w:rPr>
          <w:b/>
          <w:sz w:val="32"/>
        </w:rPr>
        <w:t xml:space="preserve"> </w:t>
      </w:r>
      <w:r>
        <w:rPr>
          <w:b/>
          <w:sz w:val="32"/>
        </w:rPr>
        <w:t>MEDISHETTI SUMANTHVARMA</w:t>
      </w:r>
    </w:p>
    <w:p w14:paraId="74305678" w14:textId="49A9CF92" w:rsidR="000F0F7E" w:rsidRDefault="00275F6A">
      <w:pPr>
        <w:pStyle w:val="BodyText"/>
        <w:rPr>
          <w:sz w:val="32"/>
          <w:szCs w:val="32"/>
        </w:rPr>
      </w:pPr>
      <w:r>
        <w:t xml:space="preserve">                                                                         </w:t>
      </w:r>
      <w:r>
        <w:rPr>
          <w:sz w:val="32"/>
          <w:szCs w:val="32"/>
        </w:rPr>
        <w:t>(SECTION: K19KK)</w:t>
      </w:r>
    </w:p>
    <w:p w14:paraId="2959CB2A" w14:textId="4F9038A8" w:rsidR="00275F6A" w:rsidRPr="00275F6A" w:rsidRDefault="00275F6A">
      <w:pPr>
        <w:pStyle w:val="BodyText"/>
        <w:rPr>
          <w:sz w:val="32"/>
          <w:szCs w:val="32"/>
        </w:rPr>
      </w:pPr>
      <w:r>
        <w:rPr>
          <w:sz w:val="32"/>
          <w:szCs w:val="32"/>
        </w:rPr>
        <w:t xml:space="preserve">                                           (ROLL NO(S): 61,62,63)</w:t>
      </w:r>
    </w:p>
    <w:p w14:paraId="46A7569D" w14:textId="77777777" w:rsidR="00275F6A" w:rsidRDefault="00275F6A">
      <w:pPr>
        <w:pStyle w:val="BodyText"/>
        <w:spacing w:before="7"/>
        <w:rPr>
          <w:sz w:val="24"/>
        </w:rPr>
      </w:pPr>
    </w:p>
    <w:p w14:paraId="7D722749" w14:textId="0FE5C8A3" w:rsidR="000F0F7E" w:rsidRDefault="00275F6A">
      <w:pPr>
        <w:pStyle w:val="BodyText"/>
        <w:spacing w:before="7"/>
        <w:rPr>
          <w:sz w:val="24"/>
        </w:rPr>
      </w:pPr>
      <w:r>
        <w:rPr>
          <w:noProof/>
        </w:rPr>
        <w:drawing>
          <wp:anchor distT="0" distB="0" distL="114300" distR="114300" simplePos="0" relativeHeight="251660288" behindDoc="1" locked="0" layoutInCell="1" allowOverlap="1" wp14:anchorId="73670797" wp14:editId="4EAA0489">
            <wp:simplePos x="0" y="0"/>
            <wp:positionH relativeFrom="column">
              <wp:posOffset>2700020</wp:posOffset>
            </wp:positionH>
            <wp:positionV relativeFrom="paragraph">
              <wp:posOffset>80010</wp:posOffset>
            </wp:positionV>
            <wp:extent cx="1676400" cy="1120140"/>
            <wp:effectExtent l="0" t="0" r="0" b="0"/>
            <wp:wrapTight wrapText="bothSides">
              <wp:wrapPolygon edited="0">
                <wp:start x="0" y="0"/>
                <wp:lineTo x="0" y="21306"/>
                <wp:lineTo x="21355" y="21306"/>
                <wp:lineTo x="213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76400" cy="1120140"/>
                    </a:xfrm>
                    <a:prstGeom prst="rect">
                      <a:avLst/>
                    </a:prstGeom>
                    <a:noFill/>
                    <a:ln>
                      <a:noFill/>
                    </a:ln>
                  </pic:spPr>
                </pic:pic>
              </a:graphicData>
            </a:graphic>
            <wp14:sizeRelH relativeFrom="margin">
              <wp14:pctWidth>0</wp14:pctWidth>
            </wp14:sizeRelH>
          </wp:anchor>
        </w:drawing>
      </w:r>
      <w:r w:rsidR="00B23BC1">
        <w:rPr>
          <w:noProof/>
        </w:rPr>
        <mc:AlternateContent>
          <mc:Choice Requires="wpg">
            <w:drawing>
              <wp:anchor distT="0" distB="0" distL="0" distR="0" simplePos="0" relativeHeight="251659264" behindDoc="1" locked="0" layoutInCell="1" allowOverlap="1" wp14:anchorId="41471065" wp14:editId="1A001301">
                <wp:simplePos x="0" y="0"/>
                <wp:positionH relativeFrom="page">
                  <wp:posOffset>3476625</wp:posOffset>
                </wp:positionH>
                <wp:positionV relativeFrom="paragraph">
                  <wp:posOffset>204470</wp:posOffset>
                </wp:positionV>
                <wp:extent cx="1609725" cy="949325"/>
                <wp:effectExtent l="0" t="0" r="0" b="0"/>
                <wp:wrapTopAndBottom/>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949325"/>
                          <a:chOff x="5475" y="322"/>
                          <a:chExt cx="2535" cy="1495"/>
                        </a:xfrm>
                      </wpg:grpSpPr>
                      <pic:pic xmlns:pic="http://schemas.openxmlformats.org/drawingml/2006/picture">
                        <pic:nvPicPr>
                          <pic:cNvPr id="5"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475" y="322"/>
                            <a:ext cx="2535" cy="1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3"/>
                        <wps:cNvSpPr txBox="1">
                          <a:spLocks noChangeArrowheads="1"/>
                        </wps:cNvSpPr>
                        <wps:spPr bwMode="auto">
                          <a:xfrm>
                            <a:off x="5475" y="322"/>
                            <a:ext cx="2535" cy="1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CBDEB" w14:textId="77777777" w:rsidR="000F0F7E" w:rsidRDefault="000F0F7E">
                              <w:pPr>
                                <w:spacing w:before="1"/>
                                <w:rPr>
                                  <w:sz w:val="25"/>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71065" id="Group 2" o:spid="_x0000_s1026" style="position:absolute;margin-left:273.75pt;margin-top:16.1pt;width:126.75pt;height:74.75pt;z-index:-251657216;mso-wrap-distance-left:0;mso-wrap-distance-right:0;mso-position-horizontal-relative:page" coordorigin="5475,322" coordsize="2535,14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5475;top:322;width:2535;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">
                  <v:imagedata r:id="rId7" o:title=""/>
                </v:shape>
                <v:shapetype id="_x0000_t202" coordsize="21600,21600" o:spt="202" path="m,l,21600r21600,l21600,xe">
                  <v:stroke joinstyle="miter"/>
                  <v:path gradientshapeok="t" o:connecttype="rect"/>
                </v:shapetype>
                <v:shape id="Text Box 3" o:spid="_x0000_s1028" type="#_x0000_t202" style="position:absolute;left:5475;top:322;width:2535;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E4CBDEB" w14:textId="77777777" w:rsidR="000F0F7E" w:rsidRDefault="000F0F7E">
                        <w:pPr>
                          <w:spacing w:before="1"/>
                          <w:rPr>
                            <w:sz w:val="25"/>
                          </w:rPr>
                        </w:pPr>
                      </w:p>
                    </w:txbxContent>
                  </v:textbox>
                </v:shape>
                <w10:wrap type="topAndBottom" anchorx="page"/>
              </v:group>
            </w:pict>
          </mc:Fallback>
        </mc:AlternateContent>
      </w:r>
    </w:p>
    <w:p w14:paraId="1F5A18BA" w14:textId="77777777" w:rsidR="000F0F7E" w:rsidRDefault="000F0F7E">
      <w:pPr>
        <w:pStyle w:val="BodyText"/>
      </w:pPr>
    </w:p>
    <w:p w14:paraId="5E735F20" w14:textId="77777777" w:rsidR="000F0F7E" w:rsidRDefault="000F0F7E">
      <w:pPr>
        <w:pStyle w:val="BodyText"/>
        <w:spacing w:before="6"/>
        <w:rPr>
          <w:sz w:val="21"/>
        </w:rPr>
      </w:pPr>
    </w:p>
    <w:p w14:paraId="3F1AE152" w14:textId="0542CBF4" w:rsidR="00275F6A" w:rsidRPr="00275F6A" w:rsidRDefault="00364FA0" w:rsidP="00A26D3A">
      <w:pPr>
        <w:spacing w:before="90" w:line="252" w:lineRule="auto"/>
        <w:ind w:left="2459" w:right="1670" w:firstLine="375"/>
        <w:jc w:val="center"/>
        <w:rPr>
          <w:sz w:val="28"/>
          <w:szCs w:val="28"/>
        </w:rPr>
      </w:pPr>
      <w:r w:rsidRPr="00275F6A">
        <w:rPr>
          <w:b/>
          <w:sz w:val="28"/>
          <w:szCs w:val="28"/>
        </w:rPr>
        <w:t>Department of Intelligent Systems</w:t>
      </w:r>
    </w:p>
    <w:p w14:paraId="0B153A60" w14:textId="7E773AE2" w:rsidR="000F0F7E" w:rsidRPr="00275F6A" w:rsidRDefault="00364FA0" w:rsidP="00A26D3A">
      <w:pPr>
        <w:spacing w:before="90" w:line="252" w:lineRule="auto"/>
        <w:ind w:left="2459" w:right="1670"/>
        <w:jc w:val="center"/>
        <w:rPr>
          <w:sz w:val="28"/>
          <w:szCs w:val="28"/>
        </w:rPr>
      </w:pPr>
      <w:r w:rsidRPr="00275F6A">
        <w:rPr>
          <w:b/>
          <w:sz w:val="28"/>
          <w:szCs w:val="28"/>
        </w:rPr>
        <w:t>School of Computer Science Engineering Lovely Professional University, Jalandhar</w:t>
      </w:r>
    </w:p>
    <w:p w14:paraId="05061EFF" w14:textId="77777777" w:rsidR="000F0F7E" w:rsidRDefault="000F0F7E" w:rsidP="00A26D3A">
      <w:pPr>
        <w:spacing w:before="22"/>
        <w:ind w:left="3881"/>
        <w:jc w:val="center"/>
        <w:rPr>
          <w:sz w:val="28"/>
        </w:rPr>
      </w:pPr>
    </w:p>
    <w:p w14:paraId="1FD7092E" w14:textId="685A76F1" w:rsidR="00275F6A" w:rsidRDefault="00A26D3A" w:rsidP="00A26D3A">
      <w:pPr>
        <w:spacing w:before="22"/>
        <w:ind w:left="3881"/>
        <w:rPr>
          <w:sz w:val="24"/>
        </w:rPr>
        <w:sectPr w:rsidR="00275F6A">
          <w:pgSz w:w="12240" w:h="15840"/>
          <w:pgMar w:top="1500" w:right="1200" w:bottom="280" w:left="1100" w:header="720" w:footer="720" w:gutter="0"/>
          <w:cols w:space="720"/>
        </w:sectPr>
      </w:pPr>
      <w:r>
        <w:rPr>
          <w:sz w:val="28"/>
        </w:rPr>
        <w:t xml:space="preserve">                APRIL-2020</w:t>
      </w:r>
    </w:p>
    <w:p w14:paraId="1787DE63" w14:textId="77777777" w:rsidR="000F0F7E" w:rsidRDefault="00364FA0">
      <w:pPr>
        <w:pStyle w:val="Heading2"/>
        <w:spacing w:before="167"/>
        <w:ind w:right="2198"/>
      </w:pPr>
      <w:r>
        <w:lastRenderedPageBreak/>
        <w:t>APPENDIX 2</w:t>
      </w:r>
    </w:p>
    <w:p w14:paraId="526B4A0A" w14:textId="77777777" w:rsidR="000F0F7E" w:rsidRDefault="000F0F7E">
      <w:pPr>
        <w:pStyle w:val="BodyText"/>
        <w:rPr>
          <w:b/>
          <w:sz w:val="26"/>
        </w:rPr>
      </w:pPr>
    </w:p>
    <w:p w14:paraId="790445CF" w14:textId="77777777" w:rsidR="000F0F7E" w:rsidRDefault="000F0F7E">
      <w:pPr>
        <w:pStyle w:val="BodyText"/>
        <w:spacing w:before="10"/>
        <w:rPr>
          <w:b/>
          <w:sz w:val="32"/>
        </w:rPr>
      </w:pPr>
    </w:p>
    <w:p w14:paraId="33F710C8" w14:textId="77777777" w:rsidR="000F0F7E" w:rsidRDefault="00364FA0">
      <w:pPr>
        <w:ind w:left="2959" w:right="2190"/>
        <w:jc w:val="center"/>
        <w:rPr>
          <w:b/>
          <w:sz w:val="32"/>
        </w:rPr>
      </w:pPr>
      <w:r>
        <w:rPr>
          <w:b/>
          <w:sz w:val="32"/>
        </w:rPr>
        <w:t>Student Declaration</w:t>
      </w:r>
    </w:p>
    <w:p w14:paraId="799728F1" w14:textId="77777777" w:rsidR="000F0F7E" w:rsidRDefault="000F0F7E">
      <w:pPr>
        <w:pStyle w:val="BodyText"/>
        <w:rPr>
          <w:sz w:val="26"/>
        </w:rPr>
      </w:pPr>
    </w:p>
    <w:p w14:paraId="370AA468" w14:textId="77777777" w:rsidR="000F0F7E" w:rsidRDefault="000F0F7E">
      <w:pPr>
        <w:pStyle w:val="BodyText"/>
        <w:rPr>
          <w:sz w:val="26"/>
        </w:rPr>
      </w:pPr>
    </w:p>
    <w:p w14:paraId="2E51F130" w14:textId="77777777" w:rsidR="000F0F7E" w:rsidRDefault="000F0F7E">
      <w:pPr>
        <w:pStyle w:val="BodyText"/>
        <w:spacing w:before="7"/>
        <w:rPr>
          <w:sz w:val="37"/>
        </w:rPr>
      </w:pPr>
    </w:p>
    <w:p w14:paraId="189E9C40" w14:textId="77777777" w:rsidR="000F0F7E" w:rsidRDefault="00364FA0">
      <w:pPr>
        <w:spacing w:line="343" w:lineRule="auto"/>
        <w:ind w:left="539" w:right="128" w:firstLine="360"/>
        <w:jc w:val="both"/>
        <w:rPr>
          <w:sz w:val="28"/>
        </w:rPr>
      </w:pPr>
      <w:r>
        <w:rPr>
          <w:sz w:val="28"/>
        </w:rPr>
        <w:t>This is to declare that this report has been written by me/us. No part of the report is copied from other sources. All information included from other sources have been duly acknowledged. I/We aver that if any part of the report is found to be copied, I/we are shall take full responsibility for it.</w:t>
      </w:r>
    </w:p>
    <w:p w14:paraId="17DD069D" w14:textId="77777777" w:rsidR="000F0F7E" w:rsidRDefault="000F0F7E">
      <w:pPr>
        <w:pStyle w:val="BodyText"/>
        <w:rPr>
          <w:sz w:val="30"/>
        </w:rPr>
      </w:pPr>
    </w:p>
    <w:p w14:paraId="155373D4" w14:textId="77777777" w:rsidR="000F0F7E" w:rsidRDefault="000F0F7E">
      <w:pPr>
        <w:pStyle w:val="BodyText"/>
        <w:rPr>
          <w:sz w:val="30"/>
        </w:rPr>
      </w:pPr>
    </w:p>
    <w:p w14:paraId="3D8F47BC" w14:textId="77777777" w:rsidR="000F0F7E" w:rsidRDefault="000F0F7E">
      <w:pPr>
        <w:pStyle w:val="BodyText"/>
        <w:spacing w:before="3"/>
        <w:rPr>
          <w:sz w:val="30"/>
        </w:rPr>
      </w:pPr>
    </w:p>
    <w:p w14:paraId="3CBFC838" w14:textId="2C817DF6" w:rsidR="000F0F7E" w:rsidRDefault="00A26D3A">
      <w:pPr>
        <w:ind w:right="117"/>
        <w:jc w:val="right"/>
        <w:rPr>
          <w:sz w:val="24"/>
        </w:rPr>
      </w:pPr>
      <w:r>
        <w:rPr>
          <w:sz w:val="24"/>
        </w:rPr>
        <w:t>ERATHUVATHIKAL LIKITHA KRISHNA</w:t>
      </w:r>
    </w:p>
    <w:p w14:paraId="7ECA1A95" w14:textId="51B3E9FE" w:rsidR="00A26D3A" w:rsidRDefault="00A26D3A">
      <w:pPr>
        <w:ind w:right="117"/>
        <w:jc w:val="right"/>
        <w:rPr>
          <w:sz w:val="24"/>
        </w:rPr>
      </w:pPr>
      <w:r>
        <w:rPr>
          <w:sz w:val="24"/>
        </w:rPr>
        <w:t>REGISTRATION NO:11904187</w:t>
      </w:r>
    </w:p>
    <w:p w14:paraId="1B385F5E" w14:textId="7E249315" w:rsidR="000F0F7E" w:rsidRDefault="00A26D3A" w:rsidP="00A26D3A">
      <w:pPr>
        <w:tabs>
          <w:tab w:val="left" w:pos="1961"/>
        </w:tabs>
        <w:spacing w:before="12"/>
        <w:ind w:right="123"/>
        <w:jc w:val="right"/>
        <w:rPr>
          <w:sz w:val="24"/>
        </w:rPr>
      </w:pPr>
      <w:r>
        <w:rPr>
          <w:sz w:val="24"/>
        </w:rPr>
        <w:t xml:space="preserve">     ROLL NO:61</w:t>
      </w:r>
    </w:p>
    <w:p w14:paraId="5C2B765A" w14:textId="0A683FED" w:rsidR="00A26D3A" w:rsidRDefault="00A26D3A" w:rsidP="00A26D3A">
      <w:pPr>
        <w:tabs>
          <w:tab w:val="left" w:pos="1961"/>
        </w:tabs>
        <w:spacing w:before="12"/>
        <w:ind w:right="123"/>
        <w:jc w:val="right"/>
        <w:rPr>
          <w:sz w:val="24"/>
        </w:rPr>
      </w:pPr>
    </w:p>
    <w:p w14:paraId="5C6929C8" w14:textId="577C2250" w:rsidR="00A26D3A" w:rsidRDefault="00A26D3A" w:rsidP="00A26D3A">
      <w:pPr>
        <w:tabs>
          <w:tab w:val="left" w:pos="1961"/>
        </w:tabs>
        <w:spacing w:before="12"/>
        <w:ind w:right="123"/>
        <w:jc w:val="right"/>
        <w:rPr>
          <w:sz w:val="24"/>
        </w:rPr>
      </w:pPr>
      <w:r>
        <w:rPr>
          <w:sz w:val="24"/>
        </w:rPr>
        <w:t>NIKHILESH KUMAR VERMA</w:t>
      </w:r>
    </w:p>
    <w:p w14:paraId="503D4A61" w14:textId="71B7E3AF" w:rsidR="00A26D3A" w:rsidRDefault="00A26D3A">
      <w:pPr>
        <w:tabs>
          <w:tab w:val="left" w:pos="1961"/>
        </w:tabs>
        <w:spacing w:before="12"/>
        <w:ind w:right="123"/>
        <w:jc w:val="right"/>
        <w:rPr>
          <w:sz w:val="24"/>
        </w:rPr>
      </w:pPr>
      <w:r>
        <w:rPr>
          <w:sz w:val="24"/>
        </w:rPr>
        <w:t>REGISTRATION NO:11904133</w:t>
      </w:r>
    </w:p>
    <w:p w14:paraId="36A6AC35" w14:textId="76F7E364" w:rsidR="00A26D3A" w:rsidRDefault="00A26D3A">
      <w:pPr>
        <w:tabs>
          <w:tab w:val="left" w:pos="1961"/>
        </w:tabs>
        <w:spacing w:before="12"/>
        <w:ind w:right="123"/>
        <w:jc w:val="right"/>
        <w:rPr>
          <w:sz w:val="24"/>
        </w:rPr>
      </w:pPr>
      <w:r>
        <w:rPr>
          <w:sz w:val="24"/>
        </w:rPr>
        <w:t>ROLL NO:62</w:t>
      </w:r>
    </w:p>
    <w:p w14:paraId="1EDB63F3" w14:textId="6196150D" w:rsidR="00946F70" w:rsidRDefault="00946F70">
      <w:pPr>
        <w:tabs>
          <w:tab w:val="left" w:pos="1961"/>
        </w:tabs>
        <w:spacing w:before="12"/>
        <w:ind w:right="123"/>
        <w:jc w:val="right"/>
        <w:rPr>
          <w:sz w:val="24"/>
        </w:rPr>
      </w:pPr>
    </w:p>
    <w:p w14:paraId="55B28144" w14:textId="77777777" w:rsidR="00946F70" w:rsidRDefault="00946F70">
      <w:pPr>
        <w:tabs>
          <w:tab w:val="left" w:pos="1961"/>
        </w:tabs>
        <w:spacing w:before="12"/>
        <w:ind w:right="123"/>
        <w:jc w:val="right"/>
        <w:rPr>
          <w:sz w:val="24"/>
        </w:rPr>
      </w:pPr>
    </w:p>
    <w:p w14:paraId="36B6745D" w14:textId="216623EF" w:rsidR="00A26D3A" w:rsidRDefault="00946F70">
      <w:pPr>
        <w:tabs>
          <w:tab w:val="left" w:pos="1961"/>
        </w:tabs>
        <w:spacing w:before="12"/>
        <w:ind w:right="123"/>
        <w:jc w:val="right"/>
        <w:rPr>
          <w:bCs/>
          <w:sz w:val="24"/>
          <w:szCs w:val="24"/>
        </w:rPr>
      </w:pPr>
      <w:r w:rsidRPr="00946F70">
        <w:rPr>
          <w:bCs/>
          <w:sz w:val="24"/>
          <w:szCs w:val="24"/>
        </w:rPr>
        <w:t>MEDISHETTI SUMANTHVARMA</w:t>
      </w:r>
    </w:p>
    <w:p w14:paraId="667D40FE" w14:textId="6EA86C68" w:rsidR="00946F70" w:rsidRDefault="00946F70">
      <w:pPr>
        <w:tabs>
          <w:tab w:val="left" w:pos="1961"/>
        </w:tabs>
        <w:spacing w:before="12"/>
        <w:ind w:right="123"/>
        <w:jc w:val="right"/>
        <w:rPr>
          <w:bCs/>
          <w:sz w:val="24"/>
          <w:szCs w:val="24"/>
        </w:rPr>
      </w:pPr>
      <w:r>
        <w:rPr>
          <w:bCs/>
          <w:sz w:val="24"/>
          <w:szCs w:val="24"/>
        </w:rPr>
        <w:t>REGISTRATION NO:11904199</w:t>
      </w:r>
    </w:p>
    <w:p w14:paraId="5D8ECAC7" w14:textId="7AA3862D" w:rsidR="00D60596" w:rsidRDefault="00946F70" w:rsidP="00837D1D">
      <w:pPr>
        <w:tabs>
          <w:tab w:val="left" w:pos="1961"/>
        </w:tabs>
        <w:spacing w:before="12"/>
        <w:ind w:right="123"/>
        <w:jc w:val="right"/>
        <w:rPr>
          <w:bCs/>
          <w:sz w:val="24"/>
          <w:szCs w:val="24"/>
        </w:rPr>
      </w:pPr>
      <w:r>
        <w:rPr>
          <w:bCs/>
          <w:sz w:val="24"/>
          <w:szCs w:val="24"/>
        </w:rPr>
        <w:t>ROLL NO:63</w:t>
      </w:r>
    </w:p>
    <w:p w14:paraId="6E5F6175" w14:textId="5C2AC21C" w:rsidR="00837D1D" w:rsidRDefault="00837D1D" w:rsidP="00837D1D">
      <w:pPr>
        <w:tabs>
          <w:tab w:val="left" w:pos="1961"/>
        </w:tabs>
        <w:spacing w:before="12"/>
        <w:ind w:right="123"/>
        <w:jc w:val="right"/>
        <w:rPr>
          <w:bCs/>
          <w:sz w:val="24"/>
          <w:szCs w:val="24"/>
        </w:rPr>
      </w:pPr>
    </w:p>
    <w:p w14:paraId="6F6588B5" w14:textId="253A6E1C" w:rsidR="00837D1D" w:rsidRDefault="00837D1D" w:rsidP="00837D1D">
      <w:pPr>
        <w:tabs>
          <w:tab w:val="left" w:pos="1961"/>
        </w:tabs>
        <w:spacing w:before="12"/>
        <w:ind w:right="123"/>
        <w:jc w:val="right"/>
        <w:rPr>
          <w:bCs/>
          <w:sz w:val="24"/>
          <w:szCs w:val="24"/>
        </w:rPr>
      </w:pPr>
    </w:p>
    <w:p w14:paraId="4D9EE071" w14:textId="631538B3" w:rsidR="00837D1D" w:rsidRDefault="00837D1D" w:rsidP="00837D1D">
      <w:pPr>
        <w:tabs>
          <w:tab w:val="left" w:pos="1961"/>
        </w:tabs>
        <w:spacing w:before="12"/>
        <w:ind w:right="123"/>
        <w:jc w:val="right"/>
        <w:rPr>
          <w:bCs/>
          <w:sz w:val="24"/>
          <w:szCs w:val="24"/>
        </w:rPr>
      </w:pPr>
    </w:p>
    <w:p w14:paraId="402D0936" w14:textId="1AC742D2" w:rsidR="00837D1D" w:rsidRDefault="00837D1D" w:rsidP="00837D1D">
      <w:pPr>
        <w:tabs>
          <w:tab w:val="left" w:pos="1961"/>
        </w:tabs>
        <w:spacing w:before="12"/>
        <w:ind w:right="123"/>
        <w:jc w:val="right"/>
        <w:rPr>
          <w:bCs/>
          <w:sz w:val="24"/>
          <w:szCs w:val="24"/>
        </w:rPr>
      </w:pPr>
    </w:p>
    <w:p w14:paraId="695B42D6" w14:textId="6D1FEFB2" w:rsidR="00837D1D" w:rsidRDefault="00837D1D" w:rsidP="00837D1D">
      <w:pPr>
        <w:tabs>
          <w:tab w:val="left" w:pos="1961"/>
        </w:tabs>
        <w:spacing w:before="12"/>
        <w:ind w:right="123"/>
        <w:jc w:val="right"/>
        <w:rPr>
          <w:bCs/>
          <w:sz w:val="24"/>
          <w:szCs w:val="24"/>
        </w:rPr>
      </w:pPr>
    </w:p>
    <w:p w14:paraId="7D3B6557" w14:textId="6AABA72D" w:rsidR="00837D1D" w:rsidRDefault="00837D1D" w:rsidP="00837D1D">
      <w:pPr>
        <w:tabs>
          <w:tab w:val="left" w:pos="1961"/>
        </w:tabs>
        <w:spacing w:before="12"/>
        <w:ind w:right="123"/>
        <w:jc w:val="right"/>
        <w:rPr>
          <w:bCs/>
          <w:sz w:val="24"/>
          <w:szCs w:val="24"/>
        </w:rPr>
      </w:pPr>
    </w:p>
    <w:p w14:paraId="56394AD4" w14:textId="6EF88CEA" w:rsidR="00837D1D" w:rsidRDefault="00837D1D" w:rsidP="00837D1D">
      <w:pPr>
        <w:tabs>
          <w:tab w:val="left" w:pos="1961"/>
        </w:tabs>
        <w:spacing w:before="12"/>
        <w:ind w:right="123"/>
        <w:jc w:val="right"/>
        <w:rPr>
          <w:bCs/>
          <w:sz w:val="24"/>
          <w:szCs w:val="24"/>
        </w:rPr>
      </w:pPr>
    </w:p>
    <w:p w14:paraId="5042EE69" w14:textId="32C1004C" w:rsidR="00837D1D" w:rsidRDefault="00837D1D" w:rsidP="00837D1D">
      <w:pPr>
        <w:tabs>
          <w:tab w:val="left" w:pos="1961"/>
        </w:tabs>
        <w:spacing w:before="12"/>
        <w:ind w:right="123"/>
        <w:jc w:val="right"/>
        <w:rPr>
          <w:bCs/>
          <w:sz w:val="24"/>
          <w:szCs w:val="24"/>
        </w:rPr>
      </w:pPr>
    </w:p>
    <w:p w14:paraId="31352865" w14:textId="5F5B7ACA" w:rsidR="00837D1D" w:rsidRDefault="00837D1D" w:rsidP="00837D1D">
      <w:pPr>
        <w:tabs>
          <w:tab w:val="left" w:pos="1961"/>
        </w:tabs>
        <w:spacing w:before="12"/>
        <w:ind w:right="123"/>
        <w:jc w:val="right"/>
        <w:rPr>
          <w:bCs/>
          <w:sz w:val="24"/>
          <w:szCs w:val="24"/>
        </w:rPr>
      </w:pPr>
    </w:p>
    <w:p w14:paraId="04B9E239" w14:textId="77777777" w:rsidR="00837D1D" w:rsidRDefault="00837D1D" w:rsidP="00837D1D">
      <w:pPr>
        <w:tabs>
          <w:tab w:val="left" w:pos="1961"/>
        </w:tabs>
        <w:spacing w:before="12"/>
        <w:ind w:right="123"/>
        <w:jc w:val="right"/>
        <w:rPr>
          <w:bCs/>
          <w:color w:val="FFFFFF" w:themeColor="background1"/>
          <w:sz w:val="24"/>
          <w:szCs w:val="24"/>
        </w:rPr>
      </w:pPr>
      <w:r>
        <w:rPr>
          <w:bCs/>
          <w:sz w:val="24"/>
          <w:szCs w:val="24"/>
        </w:rPr>
        <w:t>Punjab</w:t>
      </w:r>
      <w:r w:rsidRPr="00837D1D">
        <w:rPr>
          <w:bCs/>
          <w:color w:val="FFFFFF" w:themeColor="background1"/>
          <w:sz w:val="24"/>
          <w:szCs w:val="24"/>
        </w:rPr>
        <w:t>……………………………………………………………………………………………</w:t>
      </w:r>
      <w:r>
        <w:rPr>
          <w:bCs/>
          <w:color w:val="FFFFFF" w:themeColor="background1"/>
          <w:sz w:val="24"/>
          <w:szCs w:val="24"/>
        </w:rPr>
        <w:t>………</w:t>
      </w:r>
    </w:p>
    <w:p w14:paraId="2A6CA1FF" w14:textId="77777777" w:rsidR="00837D1D" w:rsidRDefault="00837D1D" w:rsidP="00837D1D">
      <w:pPr>
        <w:tabs>
          <w:tab w:val="left" w:pos="1961"/>
        </w:tabs>
        <w:spacing w:before="12"/>
        <w:ind w:right="123"/>
        <w:jc w:val="right"/>
        <w:rPr>
          <w:bCs/>
          <w:sz w:val="24"/>
          <w:szCs w:val="24"/>
        </w:rPr>
      </w:pPr>
    </w:p>
    <w:p w14:paraId="2ED219EC" w14:textId="77777777" w:rsidR="00837D1D" w:rsidRPr="00837D1D" w:rsidRDefault="00837D1D" w:rsidP="00837D1D">
      <w:pPr>
        <w:rPr>
          <w:sz w:val="24"/>
          <w:szCs w:val="24"/>
        </w:rPr>
      </w:pPr>
    </w:p>
    <w:p w14:paraId="265601F4" w14:textId="71C42323" w:rsidR="00837D1D" w:rsidRDefault="00837D1D" w:rsidP="00837D1D">
      <w:pPr>
        <w:rPr>
          <w:bCs/>
          <w:sz w:val="24"/>
          <w:szCs w:val="24"/>
        </w:rPr>
      </w:pPr>
      <w:r>
        <w:rPr>
          <w:bCs/>
          <w:sz w:val="24"/>
          <w:szCs w:val="24"/>
        </w:rPr>
        <w:t>April 9, 2020</w:t>
      </w:r>
    </w:p>
    <w:p w14:paraId="24D6DC1D" w14:textId="77777777" w:rsidR="00837D1D" w:rsidRDefault="00837D1D" w:rsidP="00837D1D">
      <w:pPr>
        <w:rPr>
          <w:bCs/>
          <w:sz w:val="24"/>
          <w:szCs w:val="24"/>
        </w:rPr>
      </w:pPr>
    </w:p>
    <w:p w14:paraId="5C1F2C0F" w14:textId="4C95AB3B" w:rsidR="00837D1D" w:rsidRPr="00837D1D" w:rsidRDefault="00837D1D" w:rsidP="00837D1D">
      <w:pPr>
        <w:rPr>
          <w:sz w:val="24"/>
          <w:szCs w:val="24"/>
        </w:rPr>
        <w:sectPr w:rsidR="00837D1D" w:rsidRPr="00837D1D">
          <w:pgSz w:w="12240" w:h="15840"/>
          <w:pgMar w:top="1500" w:right="1200" w:bottom="280" w:left="1100" w:header="720" w:footer="720" w:gutter="0"/>
          <w:cols w:space="720"/>
        </w:sectPr>
      </w:pPr>
    </w:p>
    <w:p w14:paraId="32EA2F24" w14:textId="77777777" w:rsidR="000F0F7E" w:rsidRDefault="000F0F7E">
      <w:pPr>
        <w:pStyle w:val="BodyText"/>
      </w:pPr>
    </w:p>
    <w:p w14:paraId="5D1F3CF0" w14:textId="77777777" w:rsidR="000F0F7E" w:rsidRDefault="000F0F7E">
      <w:pPr>
        <w:pStyle w:val="BodyText"/>
      </w:pPr>
    </w:p>
    <w:p w14:paraId="12719A42" w14:textId="77777777" w:rsidR="000F0F7E" w:rsidRDefault="000F0F7E">
      <w:pPr>
        <w:pStyle w:val="BodyText"/>
      </w:pPr>
    </w:p>
    <w:p w14:paraId="2B378C00" w14:textId="77777777" w:rsidR="000F0F7E" w:rsidRDefault="000F0F7E">
      <w:pPr>
        <w:pStyle w:val="BodyText"/>
        <w:spacing w:before="3"/>
        <w:rPr>
          <w:sz w:val="21"/>
        </w:rPr>
      </w:pPr>
    </w:p>
    <w:p w14:paraId="0D02B46B" w14:textId="77777777" w:rsidR="000F0F7E" w:rsidRDefault="00364FA0">
      <w:pPr>
        <w:spacing w:before="90"/>
        <w:ind w:left="2959" w:right="2203"/>
        <w:jc w:val="center"/>
        <w:rPr>
          <w:b/>
          <w:sz w:val="24"/>
        </w:rPr>
      </w:pPr>
      <w:r>
        <w:rPr>
          <w:b/>
          <w:sz w:val="24"/>
        </w:rPr>
        <w:t>APPENDIX 3</w:t>
      </w:r>
    </w:p>
    <w:p w14:paraId="6AD5CCF2" w14:textId="77777777" w:rsidR="000F0F7E" w:rsidRDefault="000F0F7E">
      <w:pPr>
        <w:pStyle w:val="BodyText"/>
        <w:rPr>
          <w:sz w:val="26"/>
        </w:rPr>
      </w:pPr>
    </w:p>
    <w:p w14:paraId="27244837" w14:textId="77777777" w:rsidR="000F0F7E" w:rsidRDefault="000F0F7E">
      <w:pPr>
        <w:pStyle w:val="BodyText"/>
        <w:rPr>
          <w:sz w:val="26"/>
        </w:rPr>
      </w:pPr>
    </w:p>
    <w:p w14:paraId="35F339D3" w14:textId="77777777" w:rsidR="000F0F7E" w:rsidRDefault="000F0F7E">
      <w:pPr>
        <w:pStyle w:val="BodyText"/>
        <w:spacing w:before="8"/>
        <w:rPr>
          <w:sz w:val="32"/>
        </w:rPr>
      </w:pPr>
    </w:p>
    <w:p w14:paraId="4EFE374E" w14:textId="77777777" w:rsidR="000F0F7E" w:rsidRPr="001D55BE" w:rsidRDefault="00364FA0">
      <w:pPr>
        <w:spacing w:before="1"/>
        <w:ind w:left="2959" w:right="2192"/>
        <w:jc w:val="center"/>
        <w:rPr>
          <w:b/>
          <w:sz w:val="32"/>
          <w:szCs w:val="32"/>
        </w:rPr>
      </w:pPr>
      <w:r w:rsidRPr="001D55BE">
        <w:rPr>
          <w:b/>
          <w:sz w:val="32"/>
          <w:szCs w:val="32"/>
        </w:rPr>
        <w:t>TABLE OF CONTENTS</w:t>
      </w:r>
    </w:p>
    <w:p w14:paraId="099C9B82" w14:textId="77777777" w:rsidR="000F0F7E" w:rsidRDefault="000F0F7E">
      <w:pPr>
        <w:pStyle w:val="BodyText"/>
        <w:rPr>
          <w:b/>
          <w:sz w:val="26"/>
        </w:rPr>
      </w:pPr>
    </w:p>
    <w:p w14:paraId="58067A7B" w14:textId="77777777" w:rsidR="000F0F7E" w:rsidRDefault="000F0F7E">
      <w:pPr>
        <w:pStyle w:val="BodyText"/>
        <w:rPr>
          <w:b/>
          <w:sz w:val="26"/>
        </w:rPr>
      </w:pPr>
    </w:p>
    <w:p w14:paraId="3DC2D5C3" w14:textId="6892C100" w:rsidR="001D55BE" w:rsidRPr="00263B62" w:rsidRDefault="001D55BE" w:rsidP="001D55BE">
      <w:pPr>
        <w:pStyle w:val="ListParagraph"/>
        <w:widowControl/>
        <w:numPr>
          <w:ilvl w:val="0"/>
          <w:numId w:val="3"/>
        </w:numPr>
        <w:suppressAutoHyphens/>
        <w:autoSpaceDE/>
        <w:autoSpaceDN/>
        <w:spacing w:before="0" w:after="30" w:line="276" w:lineRule="auto"/>
        <w:contextualSpacing/>
        <w:rPr>
          <w:sz w:val="32"/>
          <w:szCs w:val="32"/>
        </w:rPr>
      </w:pPr>
      <w:r w:rsidRPr="00263B62">
        <w:rPr>
          <w:sz w:val="32"/>
          <w:szCs w:val="32"/>
        </w:rPr>
        <w:t>A</w:t>
      </w:r>
      <w:r w:rsidR="00D07CDD">
        <w:rPr>
          <w:sz w:val="32"/>
          <w:szCs w:val="32"/>
        </w:rPr>
        <w:t>im of</w:t>
      </w:r>
      <w:r w:rsidRPr="00263B62">
        <w:rPr>
          <w:sz w:val="32"/>
          <w:szCs w:val="32"/>
        </w:rPr>
        <w:t xml:space="preserve"> the project</w:t>
      </w:r>
    </w:p>
    <w:p w14:paraId="768F7EEA" w14:textId="77777777" w:rsidR="001D55BE" w:rsidRPr="00263B62" w:rsidRDefault="001D55BE" w:rsidP="001D55BE">
      <w:pPr>
        <w:pStyle w:val="ListParagraph"/>
        <w:widowControl/>
        <w:numPr>
          <w:ilvl w:val="0"/>
          <w:numId w:val="3"/>
        </w:numPr>
        <w:suppressAutoHyphens/>
        <w:autoSpaceDE/>
        <w:autoSpaceDN/>
        <w:spacing w:before="0" w:after="30" w:line="276" w:lineRule="auto"/>
        <w:contextualSpacing/>
        <w:rPr>
          <w:sz w:val="32"/>
          <w:szCs w:val="32"/>
        </w:rPr>
      </w:pPr>
      <w:r w:rsidRPr="00263B62">
        <w:rPr>
          <w:sz w:val="32"/>
          <w:szCs w:val="32"/>
        </w:rPr>
        <w:t>Features</w:t>
      </w:r>
    </w:p>
    <w:p w14:paraId="26F1E218" w14:textId="75AA71A5" w:rsidR="001D55BE" w:rsidRPr="0026134F" w:rsidRDefault="001D55BE" w:rsidP="0026134F">
      <w:pPr>
        <w:pStyle w:val="ListParagraph"/>
        <w:widowControl/>
        <w:numPr>
          <w:ilvl w:val="0"/>
          <w:numId w:val="3"/>
        </w:numPr>
        <w:suppressAutoHyphens/>
        <w:autoSpaceDE/>
        <w:autoSpaceDN/>
        <w:spacing w:before="0" w:after="30" w:line="276" w:lineRule="auto"/>
        <w:contextualSpacing/>
        <w:rPr>
          <w:sz w:val="32"/>
          <w:szCs w:val="32"/>
        </w:rPr>
      </w:pPr>
      <w:r w:rsidRPr="00263B62">
        <w:rPr>
          <w:sz w:val="32"/>
          <w:szCs w:val="32"/>
        </w:rPr>
        <w:t xml:space="preserve"> </w:t>
      </w:r>
      <w:r w:rsidR="0026134F">
        <w:rPr>
          <w:sz w:val="32"/>
          <w:szCs w:val="32"/>
        </w:rPr>
        <w:t>Special elements</w:t>
      </w:r>
    </w:p>
    <w:p w14:paraId="287B6C7D" w14:textId="77777777" w:rsidR="001D55BE" w:rsidRPr="00263B62" w:rsidRDefault="001D55BE" w:rsidP="001D55BE">
      <w:pPr>
        <w:pStyle w:val="ListParagraph"/>
        <w:widowControl/>
        <w:numPr>
          <w:ilvl w:val="0"/>
          <w:numId w:val="3"/>
        </w:numPr>
        <w:suppressAutoHyphens/>
        <w:autoSpaceDE/>
        <w:autoSpaceDN/>
        <w:spacing w:before="0" w:after="30" w:line="276" w:lineRule="auto"/>
        <w:contextualSpacing/>
        <w:rPr>
          <w:sz w:val="32"/>
          <w:szCs w:val="32"/>
        </w:rPr>
      </w:pPr>
      <w:r w:rsidRPr="00263B62">
        <w:rPr>
          <w:sz w:val="32"/>
          <w:szCs w:val="32"/>
        </w:rPr>
        <w:t>Advantages</w:t>
      </w:r>
    </w:p>
    <w:p w14:paraId="21FDD2FA" w14:textId="77777777" w:rsidR="001D55BE" w:rsidRPr="00263B62" w:rsidRDefault="001D55BE" w:rsidP="001D55BE">
      <w:pPr>
        <w:pStyle w:val="ListParagraph"/>
        <w:widowControl/>
        <w:numPr>
          <w:ilvl w:val="0"/>
          <w:numId w:val="3"/>
        </w:numPr>
        <w:suppressAutoHyphens/>
        <w:autoSpaceDE/>
        <w:autoSpaceDN/>
        <w:spacing w:before="0" w:after="30" w:line="276" w:lineRule="auto"/>
        <w:contextualSpacing/>
        <w:rPr>
          <w:sz w:val="32"/>
          <w:szCs w:val="32"/>
        </w:rPr>
      </w:pPr>
      <w:r w:rsidRPr="00263B62">
        <w:rPr>
          <w:sz w:val="32"/>
          <w:szCs w:val="32"/>
        </w:rPr>
        <w:t>Disadvantages</w:t>
      </w:r>
    </w:p>
    <w:p w14:paraId="30AD9B9C" w14:textId="7E94FB5F" w:rsidR="001D55BE" w:rsidRPr="00263B62" w:rsidRDefault="001D55BE" w:rsidP="001D55BE">
      <w:pPr>
        <w:pStyle w:val="ListParagraph"/>
        <w:widowControl/>
        <w:numPr>
          <w:ilvl w:val="0"/>
          <w:numId w:val="3"/>
        </w:numPr>
        <w:suppressAutoHyphens/>
        <w:autoSpaceDE/>
        <w:autoSpaceDN/>
        <w:spacing w:before="0" w:after="30" w:line="276" w:lineRule="auto"/>
        <w:contextualSpacing/>
      </w:pPr>
      <w:r w:rsidRPr="00263B62">
        <w:rPr>
          <w:sz w:val="32"/>
          <w:szCs w:val="32"/>
        </w:rPr>
        <w:t>Work Divi</w:t>
      </w:r>
      <w:r w:rsidR="00093273">
        <w:rPr>
          <w:sz w:val="32"/>
          <w:szCs w:val="32"/>
        </w:rPr>
        <w:t>sion</w:t>
      </w:r>
    </w:p>
    <w:p w14:paraId="60303D6F" w14:textId="77777777" w:rsidR="001D55BE" w:rsidRPr="00263B62" w:rsidRDefault="001D55BE" w:rsidP="001D55BE">
      <w:pPr>
        <w:pStyle w:val="ListParagraph"/>
        <w:widowControl/>
        <w:numPr>
          <w:ilvl w:val="0"/>
          <w:numId w:val="3"/>
        </w:numPr>
        <w:suppressAutoHyphens/>
        <w:autoSpaceDE/>
        <w:autoSpaceDN/>
        <w:spacing w:before="0" w:after="30" w:line="276" w:lineRule="auto"/>
        <w:contextualSpacing/>
      </w:pPr>
      <w:r w:rsidRPr="00263B62">
        <w:rPr>
          <w:sz w:val="32"/>
          <w:szCs w:val="32"/>
        </w:rPr>
        <w:t>Screenshots of the code</w:t>
      </w:r>
    </w:p>
    <w:p w14:paraId="35B1B01B" w14:textId="77777777" w:rsidR="001D55BE" w:rsidRPr="00263B62" w:rsidRDefault="001D55BE" w:rsidP="001D55BE">
      <w:pPr>
        <w:pStyle w:val="ListParagraph"/>
        <w:widowControl/>
        <w:numPr>
          <w:ilvl w:val="0"/>
          <w:numId w:val="3"/>
        </w:numPr>
        <w:suppressAutoHyphens/>
        <w:autoSpaceDE/>
        <w:autoSpaceDN/>
        <w:spacing w:before="0" w:after="30" w:line="276" w:lineRule="auto"/>
        <w:contextualSpacing/>
      </w:pPr>
      <w:r w:rsidRPr="00263B62">
        <w:rPr>
          <w:sz w:val="32"/>
          <w:szCs w:val="32"/>
        </w:rPr>
        <w:t>Bonafide Certificate</w:t>
      </w:r>
    </w:p>
    <w:p w14:paraId="6F8F5700" w14:textId="2D41471F" w:rsidR="001D55BE" w:rsidRDefault="001D55BE">
      <w:pPr>
        <w:spacing w:line="302" w:lineRule="exact"/>
        <w:rPr>
          <w:sz w:val="28"/>
        </w:rPr>
      </w:pPr>
    </w:p>
    <w:p w14:paraId="3C52301A" w14:textId="77777777" w:rsidR="001D55BE" w:rsidRDefault="001D55BE">
      <w:pPr>
        <w:rPr>
          <w:sz w:val="28"/>
        </w:rPr>
      </w:pPr>
      <w:r>
        <w:rPr>
          <w:sz w:val="28"/>
        </w:rPr>
        <w:br w:type="page"/>
      </w:r>
    </w:p>
    <w:p w14:paraId="61CDBFBB" w14:textId="4A232AAD" w:rsidR="001D55BE" w:rsidRDefault="001D55BE">
      <w:pPr>
        <w:spacing w:line="302" w:lineRule="exact"/>
        <w:rPr>
          <w:sz w:val="28"/>
          <w:szCs w:val="28"/>
        </w:rPr>
      </w:pPr>
      <w:r w:rsidRPr="00DC2269">
        <w:rPr>
          <w:b/>
          <w:bCs/>
          <w:sz w:val="32"/>
          <w:szCs w:val="32"/>
        </w:rPr>
        <w:lastRenderedPageBreak/>
        <w:t>COMPLAINT MANAG</w:t>
      </w:r>
      <w:r w:rsidR="00DC2269" w:rsidRPr="00DC2269">
        <w:rPr>
          <w:b/>
          <w:bCs/>
          <w:sz w:val="32"/>
          <w:szCs w:val="32"/>
        </w:rPr>
        <w:t>EMENT SYSTEM</w:t>
      </w:r>
      <w:r w:rsidR="00DC2269">
        <w:rPr>
          <w:b/>
          <w:bCs/>
          <w:sz w:val="32"/>
          <w:szCs w:val="32"/>
        </w:rPr>
        <w:t>-</w:t>
      </w:r>
    </w:p>
    <w:p w14:paraId="47335B86" w14:textId="184AF667" w:rsidR="00DC2269" w:rsidRDefault="00DC2269">
      <w:pPr>
        <w:spacing w:line="302" w:lineRule="exact"/>
        <w:rPr>
          <w:sz w:val="28"/>
          <w:szCs w:val="28"/>
        </w:rPr>
      </w:pPr>
    </w:p>
    <w:p w14:paraId="58FE630D" w14:textId="769D1F9B" w:rsidR="00DC2269" w:rsidRDefault="00DC2269" w:rsidP="00DC2269">
      <w:pPr>
        <w:spacing w:before="186" w:line="256" w:lineRule="auto"/>
        <w:ind w:right="1288"/>
        <w:jc w:val="both"/>
        <w:rPr>
          <w:sz w:val="28"/>
        </w:rPr>
      </w:pPr>
      <w:r w:rsidRPr="00DC2269">
        <w:rPr>
          <w:b/>
          <w:bCs/>
          <w:sz w:val="32"/>
          <w:szCs w:val="32"/>
        </w:rPr>
        <w:t>AIM</w:t>
      </w:r>
      <w:r>
        <w:rPr>
          <w:b/>
          <w:bCs/>
          <w:sz w:val="32"/>
          <w:szCs w:val="32"/>
        </w:rPr>
        <w:t xml:space="preserve">: </w:t>
      </w:r>
      <w:r w:rsidRPr="00DC2269">
        <w:rPr>
          <w:sz w:val="28"/>
        </w:rPr>
        <w:t>To design a website where people can register their complaints about anything from anywhere.</w:t>
      </w:r>
    </w:p>
    <w:p w14:paraId="04D27D11" w14:textId="5E9628C5" w:rsidR="00DC2269" w:rsidRDefault="00DC2269" w:rsidP="00DC2269">
      <w:pPr>
        <w:spacing w:before="186" w:line="256" w:lineRule="auto"/>
        <w:ind w:right="1288"/>
        <w:jc w:val="both"/>
        <w:rPr>
          <w:sz w:val="28"/>
        </w:rPr>
      </w:pPr>
      <w:r>
        <w:rPr>
          <w:sz w:val="28"/>
        </w:rPr>
        <w:t xml:space="preserve">This website will </w:t>
      </w:r>
      <w:r w:rsidR="00BC6595">
        <w:rPr>
          <w:sz w:val="28"/>
        </w:rPr>
        <w:t>help the public to write their grievances and get solutions for their problems. The main objective of this project is to solve public problems and make their lives happier. This website will give provision to enter the public inconvenience in their normal life, the website will be viewed</w:t>
      </w:r>
      <w:r w:rsidR="00E1031B">
        <w:rPr>
          <w:sz w:val="28"/>
        </w:rPr>
        <w:t xml:space="preserve"> by anybody and considered for the further actions by the authorities.</w:t>
      </w:r>
    </w:p>
    <w:p w14:paraId="09B209ED" w14:textId="23A9071A" w:rsidR="00D07CDD" w:rsidRDefault="00E1031B" w:rsidP="00DC2269">
      <w:pPr>
        <w:spacing w:before="186" w:line="256" w:lineRule="auto"/>
        <w:ind w:right="1288"/>
        <w:jc w:val="both"/>
        <w:rPr>
          <w:sz w:val="32"/>
          <w:szCs w:val="32"/>
        </w:rPr>
      </w:pPr>
      <w:r>
        <w:rPr>
          <w:sz w:val="32"/>
          <w:szCs w:val="32"/>
        </w:rPr>
        <w:t xml:space="preserve">This website is developed on </w:t>
      </w:r>
      <w:r w:rsidR="00364FA0">
        <w:rPr>
          <w:sz w:val="32"/>
          <w:szCs w:val="32"/>
        </w:rPr>
        <w:t>HTML, CSS</w:t>
      </w:r>
      <w:r w:rsidR="00667CBE">
        <w:rPr>
          <w:sz w:val="32"/>
          <w:szCs w:val="32"/>
        </w:rPr>
        <w:t xml:space="preserve"> and JavaScript.</w:t>
      </w:r>
    </w:p>
    <w:p w14:paraId="7A991052" w14:textId="71BD19DA" w:rsidR="00667CBE" w:rsidRDefault="00D07CDD" w:rsidP="00DC2269">
      <w:pPr>
        <w:spacing w:before="186" w:line="256" w:lineRule="auto"/>
        <w:ind w:right="1288"/>
        <w:jc w:val="both"/>
        <w:rPr>
          <w:sz w:val="32"/>
          <w:szCs w:val="32"/>
        </w:rPr>
      </w:pPr>
      <w:r w:rsidRPr="00D07CDD">
        <w:rPr>
          <w:b/>
          <w:bCs/>
          <w:sz w:val="32"/>
          <w:szCs w:val="32"/>
        </w:rPr>
        <w:t>FEATURES</w:t>
      </w:r>
      <w:r w:rsidR="00667CBE">
        <w:rPr>
          <w:sz w:val="32"/>
          <w:szCs w:val="32"/>
        </w:rPr>
        <w:t>:</w:t>
      </w:r>
    </w:p>
    <w:p w14:paraId="4F157789" w14:textId="4319B820" w:rsidR="00667CBE" w:rsidRDefault="00667CBE" w:rsidP="00667CBE">
      <w:pPr>
        <w:pStyle w:val="ListParagraph"/>
        <w:numPr>
          <w:ilvl w:val="0"/>
          <w:numId w:val="5"/>
        </w:numPr>
        <w:spacing w:before="186" w:line="256" w:lineRule="auto"/>
        <w:ind w:right="1288"/>
        <w:jc w:val="both"/>
        <w:rPr>
          <w:sz w:val="28"/>
          <w:szCs w:val="28"/>
        </w:rPr>
      </w:pPr>
      <w:r w:rsidRPr="00D07CDD">
        <w:rPr>
          <w:b/>
          <w:bCs/>
          <w:sz w:val="28"/>
          <w:szCs w:val="28"/>
        </w:rPr>
        <w:t>HOME PAGE</w:t>
      </w:r>
      <w:r w:rsidR="00D07CDD" w:rsidRPr="00D07CDD">
        <w:rPr>
          <w:b/>
          <w:bCs/>
          <w:sz w:val="28"/>
          <w:szCs w:val="28"/>
        </w:rPr>
        <w:t xml:space="preserve"> </w:t>
      </w:r>
      <w:r>
        <w:rPr>
          <w:sz w:val="28"/>
          <w:szCs w:val="28"/>
        </w:rPr>
        <w:t>: This page contains the basic information about the website.</w:t>
      </w:r>
    </w:p>
    <w:p w14:paraId="11AA203B" w14:textId="761A9D24" w:rsidR="00667CBE" w:rsidRDefault="00667CBE" w:rsidP="00667CBE">
      <w:pPr>
        <w:pStyle w:val="ListParagraph"/>
        <w:numPr>
          <w:ilvl w:val="0"/>
          <w:numId w:val="5"/>
        </w:numPr>
        <w:spacing w:before="186" w:line="256" w:lineRule="auto"/>
        <w:ind w:right="1288"/>
        <w:jc w:val="both"/>
        <w:rPr>
          <w:sz w:val="28"/>
          <w:szCs w:val="28"/>
        </w:rPr>
      </w:pPr>
      <w:r w:rsidRPr="00D07CDD">
        <w:rPr>
          <w:b/>
          <w:bCs/>
          <w:sz w:val="28"/>
          <w:szCs w:val="28"/>
        </w:rPr>
        <w:t>ABOUT</w:t>
      </w:r>
      <w:r w:rsidR="00D07CDD" w:rsidRPr="00D07CDD">
        <w:rPr>
          <w:b/>
          <w:bCs/>
          <w:sz w:val="28"/>
          <w:szCs w:val="28"/>
        </w:rPr>
        <w:t xml:space="preserve">    </w:t>
      </w:r>
      <w:r w:rsidR="00D07CDD">
        <w:rPr>
          <w:sz w:val="28"/>
          <w:szCs w:val="28"/>
        </w:rPr>
        <w:t xml:space="preserve">   </w:t>
      </w:r>
      <w:r w:rsidR="00364FA0">
        <w:rPr>
          <w:sz w:val="28"/>
          <w:szCs w:val="28"/>
        </w:rPr>
        <w:t xml:space="preserve">  </w:t>
      </w:r>
      <w:r>
        <w:rPr>
          <w:sz w:val="28"/>
          <w:szCs w:val="28"/>
        </w:rPr>
        <w:t>: It contains the information of website, what is the website about, how to use it.</w:t>
      </w:r>
    </w:p>
    <w:p w14:paraId="09E577F8" w14:textId="42B981E3" w:rsidR="00667CBE" w:rsidRDefault="00667CBE" w:rsidP="00667CBE">
      <w:pPr>
        <w:pStyle w:val="ListParagraph"/>
        <w:numPr>
          <w:ilvl w:val="0"/>
          <w:numId w:val="5"/>
        </w:numPr>
        <w:spacing w:before="186" w:line="256" w:lineRule="auto"/>
        <w:ind w:right="1288"/>
        <w:jc w:val="both"/>
        <w:rPr>
          <w:sz w:val="28"/>
          <w:szCs w:val="28"/>
        </w:rPr>
      </w:pPr>
      <w:r w:rsidRPr="00D07CDD">
        <w:rPr>
          <w:b/>
          <w:bCs/>
          <w:sz w:val="28"/>
          <w:szCs w:val="28"/>
        </w:rPr>
        <w:t>GALLERY</w:t>
      </w:r>
      <w:r w:rsidR="00D07CDD" w:rsidRPr="00D07CDD">
        <w:rPr>
          <w:b/>
          <w:bCs/>
          <w:sz w:val="28"/>
          <w:szCs w:val="28"/>
        </w:rPr>
        <w:t xml:space="preserve">  </w:t>
      </w:r>
      <w:r w:rsidR="00D07CDD">
        <w:rPr>
          <w:sz w:val="28"/>
          <w:szCs w:val="28"/>
        </w:rPr>
        <w:t xml:space="preserve">     </w:t>
      </w:r>
      <w:r>
        <w:rPr>
          <w:sz w:val="28"/>
          <w:szCs w:val="28"/>
        </w:rPr>
        <w:t>: The pictures uploaded by the public will be shown in this page and also photos of the work process done by authorities.</w:t>
      </w:r>
    </w:p>
    <w:p w14:paraId="5E06A911" w14:textId="36D947A0" w:rsidR="00D07CDD" w:rsidRDefault="00D07CDD" w:rsidP="00667CBE">
      <w:pPr>
        <w:pStyle w:val="ListParagraph"/>
        <w:numPr>
          <w:ilvl w:val="0"/>
          <w:numId w:val="5"/>
        </w:numPr>
        <w:spacing w:before="186" w:line="256" w:lineRule="auto"/>
        <w:ind w:right="1288"/>
        <w:jc w:val="both"/>
        <w:rPr>
          <w:sz w:val="28"/>
          <w:szCs w:val="28"/>
        </w:rPr>
      </w:pPr>
      <w:r w:rsidRPr="00D07CDD">
        <w:rPr>
          <w:b/>
          <w:bCs/>
          <w:sz w:val="28"/>
          <w:szCs w:val="28"/>
        </w:rPr>
        <w:t xml:space="preserve">CONTACT </w:t>
      </w:r>
      <w:r>
        <w:rPr>
          <w:sz w:val="28"/>
          <w:szCs w:val="28"/>
        </w:rPr>
        <w:t xml:space="preserve">  : This page will help the public to contact higher authorities.</w:t>
      </w:r>
    </w:p>
    <w:p w14:paraId="489D96B9" w14:textId="60AC09A0" w:rsidR="00D07CDD" w:rsidRDefault="00D07CDD" w:rsidP="00D07CDD">
      <w:pPr>
        <w:pStyle w:val="ListParagraph"/>
        <w:spacing w:before="186" w:line="256" w:lineRule="auto"/>
        <w:ind w:left="720" w:right="1288" w:firstLine="0"/>
        <w:jc w:val="both"/>
        <w:rPr>
          <w:b/>
          <w:bCs/>
          <w:sz w:val="28"/>
          <w:szCs w:val="28"/>
        </w:rPr>
      </w:pPr>
    </w:p>
    <w:p w14:paraId="143CD820" w14:textId="7AD77EA9" w:rsidR="00D07CDD" w:rsidRDefault="00D07CDD" w:rsidP="00D07CDD">
      <w:pPr>
        <w:spacing w:after="30"/>
        <w:jc w:val="both"/>
        <w:rPr>
          <w:b/>
          <w:sz w:val="32"/>
          <w:szCs w:val="32"/>
        </w:rPr>
      </w:pPr>
      <w:r w:rsidRPr="00D07CDD">
        <w:rPr>
          <w:b/>
          <w:sz w:val="32"/>
          <w:szCs w:val="32"/>
        </w:rPr>
        <w:t xml:space="preserve"> </w:t>
      </w:r>
      <w:r w:rsidR="0026134F">
        <w:rPr>
          <w:b/>
          <w:sz w:val="32"/>
          <w:szCs w:val="32"/>
        </w:rPr>
        <w:t>Special elements</w:t>
      </w:r>
      <w:r w:rsidRPr="00D07CDD">
        <w:rPr>
          <w:b/>
          <w:sz w:val="32"/>
          <w:szCs w:val="32"/>
        </w:rPr>
        <w:t>:</w:t>
      </w:r>
    </w:p>
    <w:p w14:paraId="6A61F947" w14:textId="5386B73F" w:rsidR="00335F52" w:rsidRPr="00BD3610" w:rsidRDefault="0026134F" w:rsidP="0026134F">
      <w:pPr>
        <w:pStyle w:val="ListParagraph"/>
        <w:numPr>
          <w:ilvl w:val="0"/>
          <w:numId w:val="16"/>
        </w:numPr>
        <w:spacing w:after="30"/>
        <w:jc w:val="both"/>
        <w:rPr>
          <w:b/>
          <w:bCs/>
          <w:sz w:val="24"/>
          <w:szCs w:val="24"/>
        </w:rPr>
      </w:pPr>
      <w:r w:rsidRPr="00BD3610">
        <w:rPr>
          <w:b/>
          <w:bCs/>
          <w:sz w:val="24"/>
          <w:szCs w:val="24"/>
        </w:rPr>
        <w:t>Color-overlay</w:t>
      </w:r>
    </w:p>
    <w:p w14:paraId="7230D71B" w14:textId="6F2771F1" w:rsidR="0026134F" w:rsidRPr="00BD3610" w:rsidRDefault="0026134F" w:rsidP="0026134F">
      <w:pPr>
        <w:pStyle w:val="ListParagraph"/>
        <w:numPr>
          <w:ilvl w:val="0"/>
          <w:numId w:val="16"/>
        </w:numPr>
        <w:spacing w:after="30"/>
        <w:jc w:val="both"/>
        <w:rPr>
          <w:b/>
          <w:bCs/>
          <w:sz w:val="24"/>
          <w:szCs w:val="24"/>
        </w:rPr>
      </w:pPr>
      <w:r w:rsidRPr="00BD3610">
        <w:rPr>
          <w:b/>
          <w:bCs/>
          <w:sz w:val="24"/>
          <w:szCs w:val="24"/>
        </w:rPr>
        <w:t>Inline block list</w:t>
      </w:r>
    </w:p>
    <w:p w14:paraId="574B18D8" w14:textId="656B0053" w:rsidR="0026134F" w:rsidRPr="00BD3610" w:rsidRDefault="0026134F" w:rsidP="0026134F">
      <w:pPr>
        <w:pStyle w:val="ListParagraph"/>
        <w:numPr>
          <w:ilvl w:val="0"/>
          <w:numId w:val="16"/>
        </w:numPr>
        <w:spacing w:after="30"/>
        <w:jc w:val="both"/>
        <w:rPr>
          <w:b/>
          <w:bCs/>
          <w:sz w:val="24"/>
          <w:szCs w:val="24"/>
        </w:rPr>
      </w:pPr>
      <w:r w:rsidRPr="00BD3610">
        <w:rPr>
          <w:b/>
          <w:bCs/>
          <w:sz w:val="24"/>
          <w:szCs w:val="24"/>
        </w:rPr>
        <w:t>Hover</w:t>
      </w:r>
    </w:p>
    <w:p w14:paraId="54F85022" w14:textId="72F54697" w:rsidR="0026134F" w:rsidRPr="00BD3610" w:rsidRDefault="0026134F" w:rsidP="0026134F">
      <w:pPr>
        <w:pStyle w:val="ListParagraph"/>
        <w:numPr>
          <w:ilvl w:val="0"/>
          <w:numId w:val="16"/>
        </w:numPr>
        <w:spacing w:after="30"/>
        <w:jc w:val="both"/>
        <w:rPr>
          <w:b/>
          <w:bCs/>
          <w:sz w:val="24"/>
          <w:szCs w:val="24"/>
        </w:rPr>
      </w:pPr>
      <w:r w:rsidRPr="00BD3610">
        <w:rPr>
          <w:b/>
          <w:bCs/>
          <w:sz w:val="24"/>
          <w:szCs w:val="24"/>
        </w:rPr>
        <w:t>Box-shadow</w:t>
      </w:r>
    </w:p>
    <w:p w14:paraId="63B4AF0C" w14:textId="77777777" w:rsidR="0026134F" w:rsidRPr="00BD3610" w:rsidRDefault="0026134F" w:rsidP="0026134F">
      <w:pPr>
        <w:pStyle w:val="ListParagraph"/>
        <w:numPr>
          <w:ilvl w:val="0"/>
          <w:numId w:val="16"/>
        </w:numPr>
        <w:spacing w:after="30"/>
        <w:jc w:val="both"/>
        <w:rPr>
          <w:b/>
          <w:bCs/>
          <w:sz w:val="24"/>
          <w:szCs w:val="24"/>
        </w:rPr>
      </w:pPr>
      <w:r w:rsidRPr="00BD3610">
        <w:rPr>
          <w:b/>
          <w:bCs/>
          <w:sz w:val="24"/>
          <w:szCs w:val="24"/>
        </w:rPr>
        <w:t>Transition-delay</w:t>
      </w:r>
    </w:p>
    <w:p w14:paraId="7D664D95" w14:textId="2264E0B8" w:rsidR="0026134F" w:rsidRPr="00BD3610" w:rsidRDefault="0026134F" w:rsidP="0026134F">
      <w:pPr>
        <w:pStyle w:val="ListParagraph"/>
        <w:numPr>
          <w:ilvl w:val="0"/>
          <w:numId w:val="16"/>
        </w:numPr>
        <w:spacing w:after="30"/>
        <w:jc w:val="both"/>
        <w:rPr>
          <w:b/>
          <w:bCs/>
          <w:sz w:val="24"/>
          <w:szCs w:val="24"/>
        </w:rPr>
      </w:pPr>
      <w:r w:rsidRPr="00BD3610">
        <w:rPr>
          <w:b/>
          <w:bCs/>
          <w:sz w:val="24"/>
          <w:szCs w:val="24"/>
        </w:rPr>
        <w:t>Overflow</w:t>
      </w:r>
    </w:p>
    <w:p w14:paraId="4B6DECDE" w14:textId="4A9C1F87" w:rsidR="0026134F" w:rsidRPr="00BD3610" w:rsidRDefault="0026134F" w:rsidP="0026134F">
      <w:pPr>
        <w:pStyle w:val="ListParagraph"/>
        <w:numPr>
          <w:ilvl w:val="0"/>
          <w:numId w:val="16"/>
        </w:numPr>
        <w:spacing w:after="30"/>
        <w:jc w:val="both"/>
        <w:rPr>
          <w:b/>
          <w:bCs/>
          <w:sz w:val="24"/>
          <w:szCs w:val="24"/>
        </w:rPr>
      </w:pPr>
      <w:r w:rsidRPr="00BD3610">
        <w:rPr>
          <w:b/>
          <w:bCs/>
          <w:sz w:val="24"/>
          <w:szCs w:val="24"/>
        </w:rPr>
        <w:t>Animation</w:t>
      </w:r>
    </w:p>
    <w:p w14:paraId="57429712" w14:textId="15C834D8" w:rsidR="00D87E1D" w:rsidRDefault="00D87E1D" w:rsidP="0026134F">
      <w:pPr>
        <w:pStyle w:val="ListParagraph"/>
        <w:numPr>
          <w:ilvl w:val="0"/>
          <w:numId w:val="16"/>
        </w:numPr>
        <w:spacing w:after="30"/>
        <w:jc w:val="both"/>
        <w:rPr>
          <w:b/>
          <w:bCs/>
          <w:sz w:val="32"/>
          <w:szCs w:val="32"/>
        </w:rPr>
      </w:pPr>
      <w:r w:rsidRPr="00BD3610">
        <w:rPr>
          <w:b/>
          <w:bCs/>
          <w:sz w:val="24"/>
          <w:szCs w:val="24"/>
        </w:rPr>
        <w:t>Cursor</w:t>
      </w:r>
    </w:p>
    <w:p w14:paraId="022568EC" w14:textId="6CF6E881" w:rsidR="0026134F" w:rsidRPr="00D87E1D" w:rsidRDefault="0026134F" w:rsidP="00D87E1D">
      <w:pPr>
        <w:spacing w:after="30"/>
        <w:ind w:left="360"/>
        <w:jc w:val="both"/>
        <w:rPr>
          <w:b/>
          <w:bCs/>
          <w:sz w:val="32"/>
          <w:szCs w:val="32"/>
        </w:rPr>
      </w:pPr>
      <w:r w:rsidRPr="00D87E1D">
        <w:rPr>
          <w:b/>
          <w:bCs/>
          <w:sz w:val="32"/>
          <w:szCs w:val="32"/>
        </w:rPr>
        <w:t xml:space="preserve"> </w:t>
      </w:r>
    </w:p>
    <w:p w14:paraId="3CB02334" w14:textId="4A222668" w:rsidR="00D07CDD" w:rsidRPr="00D07CDD" w:rsidRDefault="00D07CDD" w:rsidP="00D07CDD">
      <w:pPr>
        <w:spacing w:after="30"/>
        <w:jc w:val="both"/>
        <w:rPr>
          <w:sz w:val="32"/>
          <w:szCs w:val="32"/>
        </w:rPr>
      </w:pPr>
    </w:p>
    <w:p w14:paraId="3265504B" w14:textId="77777777" w:rsidR="00D07CDD" w:rsidRPr="00093273" w:rsidRDefault="00D07CDD" w:rsidP="00D07CDD">
      <w:pPr>
        <w:spacing w:after="30"/>
        <w:jc w:val="both"/>
        <w:rPr>
          <w:bCs/>
          <w:sz w:val="32"/>
          <w:szCs w:val="32"/>
        </w:rPr>
      </w:pPr>
      <w:r w:rsidRPr="00093273">
        <w:rPr>
          <w:b/>
          <w:sz w:val="32"/>
          <w:szCs w:val="32"/>
        </w:rPr>
        <w:t>Advantages:</w:t>
      </w:r>
    </w:p>
    <w:p w14:paraId="3CAB358A" w14:textId="5FDF4003" w:rsidR="00D07CDD" w:rsidRPr="00093273" w:rsidRDefault="00D07CDD" w:rsidP="00093273">
      <w:pPr>
        <w:pStyle w:val="ListParagraph"/>
        <w:widowControl/>
        <w:numPr>
          <w:ilvl w:val="0"/>
          <w:numId w:val="9"/>
        </w:numPr>
        <w:suppressAutoHyphens/>
        <w:autoSpaceDE/>
        <w:autoSpaceDN/>
        <w:spacing w:before="0" w:after="30" w:line="276" w:lineRule="auto"/>
        <w:contextualSpacing/>
        <w:jc w:val="both"/>
        <w:rPr>
          <w:bCs/>
          <w:sz w:val="28"/>
          <w:szCs w:val="28"/>
        </w:rPr>
      </w:pPr>
      <w:r>
        <w:rPr>
          <w:bCs/>
          <w:sz w:val="28"/>
          <w:szCs w:val="28"/>
        </w:rPr>
        <w:lastRenderedPageBreak/>
        <w:t xml:space="preserve"> The system automatically</w:t>
      </w:r>
      <w:r w:rsidR="00093273">
        <w:rPr>
          <w:bCs/>
          <w:sz w:val="28"/>
          <w:szCs w:val="28"/>
        </w:rPr>
        <w:t xml:space="preserve"> collects the information, images to report to related authority</w:t>
      </w:r>
      <w:r>
        <w:rPr>
          <w:bCs/>
          <w:sz w:val="28"/>
          <w:szCs w:val="28"/>
        </w:rPr>
        <w:t>.</w:t>
      </w:r>
    </w:p>
    <w:p w14:paraId="0F31BE1C" w14:textId="2EC0F771" w:rsidR="00D07CDD" w:rsidRDefault="00D07CDD" w:rsidP="00D07CDD">
      <w:pPr>
        <w:pStyle w:val="ListParagraph"/>
        <w:widowControl/>
        <w:numPr>
          <w:ilvl w:val="0"/>
          <w:numId w:val="9"/>
        </w:numPr>
        <w:suppressAutoHyphens/>
        <w:autoSpaceDE/>
        <w:autoSpaceDN/>
        <w:spacing w:before="0" w:after="30" w:line="276" w:lineRule="auto"/>
        <w:contextualSpacing/>
        <w:jc w:val="both"/>
        <w:rPr>
          <w:bCs/>
          <w:sz w:val="28"/>
          <w:szCs w:val="28"/>
        </w:rPr>
      </w:pPr>
      <w:r>
        <w:rPr>
          <w:bCs/>
          <w:sz w:val="28"/>
          <w:szCs w:val="28"/>
        </w:rPr>
        <w:t xml:space="preserve">Users don’t have </w:t>
      </w:r>
      <w:r w:rsidR="00093273">
        <w:rPr>
          <w:bCs/>
          <w:sz w:val="28"/>
          <w:szCs w:val="28"/>
        </w:rPr>
        <w:t xml:space="preserve">to </w:t>
      </w:r>
      <w:r>
        <w:rPr>
          <w:bCs/>
          <w:sz w:val="28"/>
          <w:szCs w:val="28"/>
        </w:rPr>
        <w:t>visit</w:t>
      </w:r>
      <w:r w:rsidR="00093273">
        <w:rPr>
          <w:bCs/>
          <w:sz w:val="28"/>
          <w:szCs w:val="28"/>
        </w:rPr>
        <w:t xml:space="preserve"> any office to report their grievances</w:t>
      </w:r>
      <w:r>
        <w:rPr>
          <w:bCs/>
          <w:sz w:val="28"/>
          <w:szCs w:val="28"/>
        </w:rPr>
        <w:t>.</w:t>
      </w:r>
    </w:p>
    <w:p w14:paraId="5E30333B" w14:textId="3D7AFB25" w:rsidR="00D07CDD" w:rsidRPr="00093273" w:rsidRDefault="00D07CDD" w:rsidP="00D07CDD">
      <w:pPr>
        <w:pStyle w:val="ListParagraph"/>
        <w:widowControl/>
        <w:numPr>
          <w:ilvl w:val="0"/>
          <w:numId w:val="9"/>
        </w:numPr>
        <w:suppressAutoHyphens/>
        <w:autoSpaceDE/>
        <w:autoSpaceDN/>
        <w:spacing w:before="0" w:after="30" w:line="276" w:lineRule="auto"/>
        <w:contextualSpacing/>
        <w:jc w:val="both"/>
        <w:rPr>
          <w:b/>
          <w:sz w:val="28"/>
          <w:szCs w:val="28"/>
        </w:rPr>
      </w:pPr>
      <w:r>
        <w:rPr>
          <w:bCs/>
          <w:sz w:val="28"/>
          <w:szCs w:val="28"/>
        </w:rPr>
        <w:t>Thus, it saves human efforts and resources</w:t>
      </w:r>
      <w:r w:rsidR="00093273">
        <w:rPr>
          <w:bCs/>
          <w:sz w:val="28"/>
          <w:szCs w:val="28"/>
        </w:rPr>
        <w:t xml:space="preserve"> and yes, it solves issues faced by people</w:t>
      </w:r>
      <w:r>
        <w:rPr>
          <w:bCs/>
          <w:sz w:val="28"/>
          <w:szCs w:val="28"/>
        </w:rPr>
        <w:t>.</w:t>
      </w:r>
    </w:p>
    <w:p w14:paraId="3201842C" w14:textId="5FF9275F" w:rsidR="00093273" w:rsidRPr="00093273" w:rsidRDefault="00093273" w:rsidP="00D07CDD">
      <w:pPr>
        <w:pStyle w:val="ListParagraph"/>
        <w:widowControl/>
        <w:numPr>
          <w:ilvl w:val="0"/>
          <w:numId w:val="9"/>
        </w:numPr>
        <w:suppressAutoHyphens/>
        <w:autoSpaceDE/>
        <w:autoSpaceDN/>
        <w:spacing w:before="0" w:after="30" w:line="276" w:lineRule="auto"/>
        <w:contextualSpacing/>
        <w:jc w:val="both"/>
        <w:rPr>
          <w:b/>
          <w:sz w:val="28"/>
          <w:szCs w:val="28"/>
        </w:rPr>
      </w:pPr>
      <w:r>
        <w:rPr>
          <w:bCs/>
          <w:sz w:val="28"/>
          <w:szCs w:val="28"/>
        </w:rPr>
        <w:t>People can even call authorities and resolve their problems by contacting through webpage.</w:t>
      </w:r>
    </w:p>
    <w:p w14:paraId="746848EA" w14:textId="00B010F4" w:rsidR="00093273" w:rsidRDefault="00093273" w:rsidP="00093273">
      <w:pPr>
        <w:widowControl/>
        <w:suppressAutoHyphens/>
        <w:autoSpaceDE/>
        <w:autoSpaceDN/>
        <w:spacing w:after="30" w:line="276" w:lineRule="auto"/>
        <w:contextualSpacing/>
        <w:jc w:val="both"/>
        <w:rPr>
          <w:b/>
          <w:sz w:val="28"/>
          <w:szCs w:val="28"/>
        </w:rPr>
      </w:pPr>
    </w:p>
    <w:p w14:paraId="7D8715B0" w14:textId="4257F1DB" w:rsidR="00093273" w:rsidRDefault="00093273" w:rsidP="00093273">
      <w:pPr>
        <w:widowControl/>
        <w:suppressAutoHyphens/>
        <w:autoSpaceDE/>
        <w:autoSpaceDN/>
        <w:spacing w:after="30" w:line="276" w:lineRule="auto"/>
        <w:contextualSpacing/>
        <w:jc w:val="both"/>
        <w:rPr>
          <w:b/>
          <w:sz w:val="28"/>
          <w:szCs w:val="28"/>
        </w:rPr>
      </w:pPr>
    </w:p>
    <w:p w14:paraId="42E639BF" w14:textId="77777777" w:rsidR="00093273" w:rsidRPr="00093273" w:rsidRDefault="00093273" w:rsidP="00093273">
      <w:pPr>
        <w:widowControl/>
        <w:suppressAutoHyphens/>
        <w:autoSpaceDE/>
        <w:autoSpaceDN/>
        <w:spacing w:after="30" w:line="276" w:lineRule="auto"/>
        <w:contextualSpacing/>
        <w:jc w:val="both"/>
        <w:rPr>
          <w:b/>
          <w:sz w:val="28"/>
          <w:szCs w:val="28"/>
        </w:rPr>
      </w:pPr>
    </w:p>
    <w:p w14:paraId="6AF93286" w14:textId="77777777" w:rsidR="00093273" w:rsidRPr="00093273" w:rsidRDefault="00093273" w:rsidP="00093273">
      <w:pPr>
        <w:tabs>
          <w:tab w:val="left" w:pos="3434"/>
        </w:tabs>
        <w:spacing w:after="30"/>
        <w:jc w:val="both"/>
        <w:rPr>
          <w:bCs/>
          <w:sz w:val="32"/>
          <w:szCs w:val="32"/>
        </w:rPr>
      </w:pPr>
      <w:r w:rsidRPr="00093273">
        <w:rPr>
          <w:b/>
          <w:sz w:val="32"/>
          <w:szCs w:val="32"/>
        </w:rPr>
        <w:t>Disadvantages:</w:t>
      </w:r>
    </w:p>
    <w:p w14:paraId="75143404" w14:textId="77777777" w:rsidR="00093273" w:rsidRDefault="00093273" w:rsidP="00093273">
      <w:pPr>
        <w:pStyle w:val="ListParagraph"/>
        <w:widowControl/>
        <w:numPr>
          <w:ilvl w:val="0"/>
          <w:numId w:val="10"/>
        </w:numPr>
        <w:suppressAutoHyphens/>
        <w:autoSpaceDE/>
        <w:autoSpaceDN/>
        <w:spacing w:before="0" w:after="30" w:line="276" w:lineRule="auto"/>
        <w:contextualSpacing/>
        <w:jc w:val="both"/>
        <w:rPr>
          <w:bCs/>
          <w:sz w:val="28"/>
          <w:szCs w:val="28"/>
        </w:rPr>
      </w:pPr>
      <w:r>
        <w:rPr>
          <w:bCs/>
          <w:sz w:val="28"/>
          <w:szCs w:val="28"/>
        </w:rPr>
        <w:t>Users must have a reliable internet connection.</w:t>
      </w:r>
    </w:p>
    <w:p w14:paraId="231C68AD" w14:textId="347C578F" w:rsidR="00093273" w:rsidRPr="00093273" w:rsidRDefault="00093273" w:rsidP="00093273">
      <w:pPr>
        <w:pStyle w:val="ListParagraph"/>
        <w:widowControl/>
        <w:numPr>
          <w:ilvl w:val="0"/>
          <w:numId w:val="10"/>
        </w:numPr>
        <w:suppressAutoHyphens/>
        <w:autoSpaceDE/>
        <w:autoSpaceDN/>
        <w:spacing w:before="0" w:after="30" w:line="276" w:lineRule="auto"/>
        <w:contextualSpacing/>
        <w:jc w:val="both"/>
        <w:rPr>
          <w:b/>
          <w:sz w:val="28"/>
          <w:szCs w:val="28"/>
        </w:rPr>
      </w:pPr>
      <w:r>
        <w:rPr>
          <w:bCs/>
          <w:sz w:val="28"/>
          <w:szCs w:val="28"/>
        </w:rPr>
        <w:t>Not a disadvantage but a caution that if people report fake complaints then some serious action will be taken against them.</w:t>
      </w:r>
    </w:p>
    <w:p w14:paraId="51F3DB69" w14:textId="2699B6B0" w:rsidR="00093273" w:rsidRDefault="00093273" w:rsidP="00093273">
      <w:pPr>
        <w:widowControl/>
        <w:suppressAutoHyphens/>
        <w:autoSpaceDE/>
        <w:autoSpaceDN/>
        <w:spacing w:after="30" w:line="276" w:lineRule="auto"/>
        <w:contextualSpacing/>
        <w:jc w:val="both"/>
        <w:rPr>
          <w:b/>
          <w:sz w:val="32"/>
          <w:szCs w:val="32"/>
        </w:rPr>
      </w:pPr>
      <w:r>
        <w:rPr>
          <w:b/>
          <w:sz w:val="32"/>
          <w:szCs w:val="32"/>
        </w:rPr>
        <w:t>Work Division:</w:t>
      </w:r>
    </w:p>
    <w:p w14:paraId="720252C1" w14:textId="41E256EF" w:rsidR="00B237C4" w:rsidRDefault="00B237C4" w:rsidP="00B237C4">
      <w:pPr>
        <w:pStyle w:val="ListParagraph"/>
        <w:widowControl/>
        <w:numPr>
          <w:ilvl w:val="0"/>
          <w:numId w:val="13"/>
        </w:numPr>
        <w:suppressAutoHyphens/>
        <w:autoSpaceDE/>
        <w:autoSpaceDN/>
        <w:spacing w:after="30" w:line="276" w:lineRule="auto"/>
        <w:contextualSpacing/>
        <w:jc w:val="both"/>
        <w:rPr>
          <w:bCs/>
          <w:sz w:val="28"/>
          <w:szCs w:val="28"/>
        </w:rPr>
      </w:pPr>
      <w:r>
        <w:rPr>
          <w:bCs/>
          <w:sz w:val="28"/>
          <w:szCs w:val="28"/>
        </w:rPr>
        <w:t xml:space="preserve">Pre-submission report and </w:t>
      </w:r>
      <w:r w:rsidR="00B23BC1">
        <w:rPr>
          <w:bCs/>
          <w:sz w:val="28"/>
          <w:szCs w:val="28"/>
        </w:rPr>
        <w:t>CSS code by ERATHUVATHIKAL LIKITHA KRISHNA.</w:t>
      </w:r>
    </w:p>
    <w:p w14:paraId="56AEBB16" w14:textId="77777777" w:rsidR="00B23BC1" w:rsidRDefault="00B23BC1" w:rsidP="00B237C4">
      <w:pPr>
        <w:pStyle w:val="ListParagraph"/>
        <w:widowControl/>
        <w:numPr>
          <w:ilvl w:val="0"/>
          <w:numId w:val="13"/>
        </w:numPr>
        <w:suppressAutoHyphens/>
        <w:autoSpaceDE/>
        <w:autoSpaceDN/>
        <w:spacing w:after="30" w:line="276" w:lineRule="auto"/>
        <w:contextualSpacing/>
        <w:jc w:val="both"/>
        <w:rPr>
          <w:bCs/>
          <w:sz w:val="28"/>
          <w:szCs w:val="28"/>
        </w:rPr>
      </w:pPr>
      <w:r>
        <w:rPr>
          <w:bCs/>
          <w:sz w:val="28"/>
          <w:szCs w:val="28"/>
        </w:rPr>
        <w:t>CSS code and JavaScript coding by NIKHILESH KUMAR VERMA.</w:t>
      </w:r>
    </w:p>
    <w:p w14:paraId="232DEB70" w14:textId="13D37030" w:rsidR="00B23BC1" w:rsidRDefault="00B23BC1" w:rsidP="00B237C4">
      <w:pPr>
        <w:pStyle w:val="ListParagraph"/>
        <w:widowControl/>
        <w:numPr>
          <w:ilvl w:val="0"/>
          <w:numId w:val="13"/>
        </w:numPr>
        <w:suppressAutoHyphens/>
        <w:autoSpaceDE/>
        <w:autoSpaceDN/>
        <w:spacing w:after="30" w:line="276" w:lineRule="auto"/>
        <w:contextualSpacing/>
        <w:jc w:val="both"/>
        <w:rPr>
          <w:bCs/>
          <w:sz w:val="28"/>
          <w:szCs w:val="28"/>
        </w:rPr>
      </w:pPr>
      <w:r>
        <w:rPr>
          <w:bCs/>
          <w:sz w:val="28"/>
          <w:szCs w:val="28"/>
        </w:rPr>
        <w:t>HTML code and final report by MEDISHETTI SUMANTH VARMA.</w:t>
      </w:r>
    </w:p>
    <w:p w14:paraId="3183AD1E" w14:textId="72D71012" w:rsidR="00B23BC1" w:rsidRDefault="00B23BC1" w:rsidP="00B23BC1">
      <w:pPr>
        <w:widowControl/>
        <w:suppressAutoHyphens/>
        <w:autoSpaceDE/>
        <w:autoSpaceDN/>
        <w:spacing w:after="30" w:line="276" w:lineRule="auto"/>
        <w:ind w:left="360"/>
        <w:contextualSpacing/>
        <w:jc w:val="both"/>
        <w:rPr>
          <w:b/>
          <w:sz w:val="32"/>
          <w:szCs w:val="32"/>
        </w:rPr>
      </w:pPr>
    </w:p>
    <w:p w14:paraId="3F9080CB" w14:textId="070B30FA" w:rsidR="00B23BC1" w:rsidRPr="00B23BC1" w:rsidRDefault="00B23BC1" w:rsidP="00B23BC1">
      <w:pPr>
        <w:widowControl/>
        <w:suppressAutoHyphens/>
        <w:autoSpaceDE/>
        <w:autoSpaceDN/>
        <w:spacing w:after="30" w:line="276" w:lineRule="auto"/>
        <w:ind w:left="360"/>
        <w:contextualSpacing/>
        <w:jc w:val="both"/>
        <w:rPr>
          <w:b/>
          <w:sz w:val="32"/>
          <w:szCs w:val="32"/>
        </w:rPr>
      </w:pPr>
      <w:r>
        <w:rPr>
          <w:b/>
          <w:sz w:val="32"/>
          <w:szCs w:val="32"/>
        </w:rPr>
        <w:t xml:space="preserve">SCREENSHOTS OF  WEBSITE </w:t>
      </w:r>
      <w:bookmarkStart w:id="0" w:name="_GoBack"/>
      <w:bookmarkEnd w:id="0"/>
      <w:r>
        <w:rPr>
          <w:b/>
          <w:sz w:val="32"/>
          <w:szCs w:val="32"/>
        </w:rPr>
        <w:t>:</w:t>
      </w:r>
    </w:p>
    <w:p w14:paraId="3623FE03" w14:textId="77777777" w:rsidR="00984DCB" w:rsidRDefault="00984DCB" w:rsidP="00093273">
      <w:pPr>
        <w:widowControl/>
        <w:suppressAutoHyphens/>
        <w:autoSpaceDE/>
        <w:autoSpaceDN/>
        <w:spacing w:after="30" w:line="276" w:lineRule="auto"/>
        <w:contextualSpacing/>
        <w:jc w:val="both"/>
        <w:rPr>
          <w:b/>
          <w:sz w:val="32"/>
          <w:szCs w:val="32"/>
        </w:rPr>
      </w:pPr>
    </w:p>
    <w:p w14:paraId="7E075249" w14:textId="77777777" w:rsidR="00984DCB" w:rsidRDefault="00984DCB" w:rsidP="00093273">
      <w:pPr>
        <w:widowControl/>
        <w:suppressAutoHyphens/>
        <w:autoSpaceDE/>
        <w:autoSpaceDN/>
        <w:spacing w:after="30" w:line="276" w:lineRule="auto"/>
        <w:contextualSpacing/>
        <w:jc w:val="both"/>
        <w:rPr>
          <w:b/>
          <w:sz w:val="32"/>
          <w:szCs w:val="32"/>
        </w:rPr>
      </w:pPr>
    </w:p>
    <w:p w14:paraId="29A7BB27" w14:textId="1DD48BE3" w:rsidR="00093273" w:rsidRPr="00093273" w:rsidRDefault="00984DCB" w:rsidP="00093273">
      <w:pPr>
        <w:widowControl/>
        <w:suppressAutoHyphens/>
        <w:autoSpaceDE/>
        <w:autoSpaceDN/>
        <w:spacing w:after="30" w:line="276" w:lineRule="auto"/>
        <w:contextualSpacing/>
        <w:jc w:val="both"/>
        <w:rPr>
          <w:b/>
          <w:sz w:val="32"/>
          <w:szCs w:val="32"/>
        </w:rPr>
      </w:pPr>
      <w:r>
        <w:rPr>
          <w:b/>
          <w:noProof/>
          <w:sz w:val="28"/>
          <w:szCs w:val="28"/>
        </w:rPr>
        <w:drawing>
          <wp:inline distT="0" distB="0" distL="0" distR="0" wp14:anchorId="19AE38DF" wp14:editId="441F72B7">
            <wp:extent cx="3566160" cy="22553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410_01152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0851" cy="2289899"/>
                    </a:xfrm>
                    <a:prstGeom prst="rect">
                      <a:avLst/>
                    </a:prstGeom>
                  </pic:spPr>
                </pic:pic>
              </a:graphicData>
            </a:graphic>
          </wp:inline>
        </w:drawing>
      </w:r>
    </w:p>
    <w:p w14:paraId="647A3301" w14:textId="3EC5944A" w:rsidR="00093273" w:rsidRDefault="00984DCB" w:rsidP="00093273">
      <w:pPr>
        <w:pStyle w:val="ListParagraph"/>
        <w:widowControl/>
        <w:suppressAutoHyphens/>
        <w:autoSpaceDE/>
        <w:autoSpaceDN/>
        <w:spacing w:before="0" w:after="30" w:line="276" w:lineRule="auto"/>
        <w:ind w:left="720" w:firstLine="0"/>
        <w:contextualSpacing/>
        <w:jc w:val="both"/>
        <w:rPr>
          <w:b/>
          <w:sz w:val="28"/>
          <w:szCs w:val="28"/>
        </w:rPr>
      </w:pPr>
      <w:r>
        <w:rPr>
          <w:b/>
          <w:noProof/>
          <w:sz w:val="28"/>
          <w:szCs w:val="28"/>
        </w:rPr>
        <w:lastRenderedPageBreak/>
        <w:drawing>
          <wp:inline distT="0" distB="0" distL="0" distR="0" wp14:anchorId="3CD6B2B3" wp14:editId="66ECB884">
            <wp:extent cx="3909060" cy="213338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410_01063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21048" cy="2139928"/>
                    </a:xfrm>
                    <a:prstGeom prst="rect">
                      <a:avLst/>
                    </a:prstGeom>
                  </pic:spPr>
                </pic:pic>
              </a:graphicData>
            </a:graphic>
          </wp:inline>
        </w:drawing>
      </w:r>
      <w:r>
        <w:rPr>
          <w:b/>
          <w:noProof/>
          <w:sz w:val="28"/>
          <w:szCs w:val="28"/>
        </w:rPr>
        <w:drawing>
          <wp:inline distT="0" distB="0" distL="0" distR="0" wp14:anchorId="563A4F11" wp14:editId="1BD16652">
            <wp:extent cx="3893820"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410_01151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949" cy="1958634"/>
                    </a:xfrm>
                    <a:prstGeom prst="rect">
                      <a:avLst/>
                    </a:prstGeom>
                  </pic:spPr>
                </pic:pic>
              </a:graphicData>
            </a:graphic>
          </wp:inline>
        </w:drawing>
      </w:r>
    </w:p>
    <w:p w14:paraId="75909F9F" w14:textId="721CFE36" w:rsidR="00984DCB" w:rsidRDefault="00984DCB" w:rsidP="00093273">
      <w:pPr>
        <w:pStyle w:val="ListParagraph"/>
        <w:widowControl/>
        <w:suppressAutoHyphens/>
        <w:autoSpaceDE/>
        <w:autoSpaceDN/>
        <w:spacing w:before="0" w:after="30" w:line="276" w:lineRule="auto"/>
        <w:ind w:left="720" w:firstLine="0"/>
        <w:contextualSpacing/>
        <w:jc w:val="both"/>
        <w:rPr>
          <w:b/>
          <w:sz w:val="28"/>
          <w:szCs w:val="28"/>
        </w:rPr>
      </w:pPr>
      <w:r>
        <w:rPr>
          <w:b/>
          <w:noProof/>
          <w:sz w:val="28"/>
          <w:szCs w:val="28"/>
        </w:rPr>
        <w:drawing>
          <wp:inline distT="0" distB="0" distL="0" distR="0" wp14:anchorId="4F635681" wp14:editId="6D684DDE">
            <wp:extent cx="3954780" cy="22021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410_01155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1640" cy="2206000"/>
                    </a:xfrm>
                    <a:prstGeom prst="rect">
                      <a:avLst/>
                    </a:prstGeom>
                  </pic:spPr>
                </pic:pic>
              </a:graphicData>
            </a:graphic>
          </wp:inline>
        </w:drawing>
      </w:r>
    </w:p>
    <w:p w14:paraId="5D515CB2" w14:textId="5B541CD2" w:rsidR="00984DCB" w:rsidRPr="00093273" w:rsidRDefault="00984DCB" w:rsidP="00093273">
      <w:pPr>
        <w:pStyle w:val="ListParagraph"/>
        <w:widowControl/>
        <w:suppressAutoHyphens/>
        <w:autoSpaceDE/>
        <w:autoSpaceDN/>
        <w:spacing w:before="0" w:after="30" w:line="276" w:lineRule="auto"/>
        <w:ind w:left="720" w:firstLine="0"/>
        <w:contextualSpacing/>
        <w:jc w:val="both"/>
        <w:rPr>
          <w:b/>
          <w:sz w:val="28"/>
          <w:szCs w:val="28"/>
        </w:rPr>
      </w:pPr>
      <w:r>
        <w:rPr>
          <w:b/>
          <w:noProof/>
          <w:sz w:val="28"/>
          <w:szCs w:val="28"/>
        </w:rPr>
        <w:drawing>
          <wp:inline distT="0" distB="0" distL="0" distR="0" wp14:anchorId="44E28F83" wp14:editId="03C920DD">
            <wp:extent cx="4008120" cy="22544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410_01064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2663" cy="2257022"/>
                    </a:xfrm>
                    <a:prstGeom prst="rect">
                      <a:avLst/>
                    </a:prstGeom>
                  </pic:spPr>
                </pic:pic>
              </a:graphicData>
            </a:graphic>
          </wp:inline>
        </w:drawing>
      </w:r>
    </w:p>
    <w:p w14:paraId="5636E25E" w14:textId="0C4020F0" w:rsidR="00093273" w:rsidRDefault="00093273" w:rsidP="00093273">
      <w:pPr>
        <w:pStyle w:val="ListParagraph"/>
        <w:widowControl/>
        <w:suppressAutoHyphens/>
        <w:autoSpaceDE/>
        <w:autoSpaceDN/>
        <w:spacing w:before="0" w:after="30" w:line="276" w:lineRule="auto"/>
        <w:ind w:left="720" w:firstLine="0"/>
        <w:contextualSpacing/>
        <w:jc w:val="both"/>
        <w:rPr>
          <w:b/>
          <w:sz w:val="28"/>
          <w:szCs w:val="28"/>
        </w:rPr>
      </w:pPr>
    </w:p>
    <w:p w14:paraId="689201AA" w14:textId="77777777" w:rsidR="00984DCB" w:rsidRDefault="00984DCB" w:rsidP="00984DCB">
      <w:pPr>
        <w:spacing w:before="158"/>
        <w:ind w:left="2959" w:right="2173"/>
        <w:jc w:val="center"/>
        <w:rPr>
          <w:sz w:val="24"/>
        </w:rPr>
      </w:pPr>
      <w:r>
        <w:rPr>
          <w:sz w:val="24"/>
        </w:rPr>
        <w:lastRenderedPageBreak/>
        <w:t>APPENDIX 4</w:t>
      </w:r>
    </w:p>
    <w:p w14:paraId="4456BC70" w14:textId="77777777" w:rsidR="00984DCB" w:rsidRDefault="00984DCB" w:rsidP="00984DCB">
      <w:pPr>
        <w:pStyle w:val="BodyText"/>
        <w:rPr>
          <w:sz w:val="26"/>
        </w:rPr>
      </w:pPr>
    </w:p>
    <w:p w14:paraId="4E87DAD2" w14:textId="77777777" w:rsidR="00984DCB" w:rsidRDefault="00984DCB" w:rsidP="00984DCB">
      <w:pPr>
        <w:pStyle w:val="BodyText"/>
        <w:rPr>
          <w:sz w:val="26"/>
        </w:rPr>
      </w:pPr>
    </w:p>
    <w:p w14:paraId="4CE284BA" w14:textId="77777777" w:rsidR="00984DCB" w:rsidRDefault="00984DCB" w:rsidP="00984DCB">
      <w:pPr>
        <w:pStyle w:val="BodyText"/>
        <w:rPr>
          <w:sz w:val="26"/>
        </w:rPr>
      </w:pPr>
    </w:p>
    <w:p w14:paraId="290AB6A1" w14:textId="77777777" w:rsidR="00984DCB" w:rsidRDefault="00984DCB" w:rsidP="00984DCB">
      <w:pPr>
        <w:pStyle w:val="BodyText"/>
        <w:rPr>
          <w:sz w:val="26"/>
        </w:rPr>
      </w:pPr>
    </w:p>
    <w:p w14:paraId="1B0CF6E9" w14:textId="77777777" w:rsidR="00984DCB" w:rsidRPr="00837D1D" w:rsidRDefault="00984DCB" w:rsidP="00984DCB">
      <w:pPr>
        <w:spacing w:before="184"/>
        <w:ind w:left="2959" w:right="2175"/>
        <w:jc w:val="center"/>
        <w:rPr>
          <w:sz w:val="32"/>
          <w:szCs w:val="32"/>
        </w:rPr>
      </w:pPr>
      <w:r w:rsidRPr="00837D1D">
        <w:rPr>
          <w:sz w:val="32"/>
          <w:szCs w:val="32"/>
        </w:rPr>
        <w:t>BONAFIDE CERTIFICATE</w:t>
      </w:r>
    </w:p>
    <w:p w14:paraId="5B6919DE" w14:textId="77777777" w:rsidR="00984DCB" w:rsidRDefault="00984DCB" w:rsidP="00984DCB">
      <w:pPr>
        <w:pStyle w:val="BodyText"/>
        <w:rPr>
          <w:sz w:val="26"/>
        </w:rPr>
      </w:pPr>
    </w:p>
    <w:p w14:paraId="6A122F97" w14:textId="77777777" w:rsidR="00984DCB" w:rsidRDefault="00984DCB" w:rsidP="00984DCB">
      <w:pPr>
        <w:pStyle w:val="BodyText"/>
        <w:rPr>
          <w:sz w:val="26"/>
        </w:rPr>
      </w:pPr>
    </w:p>
    <w:p w14:paraId="56B89ACE" w14:textId="77777777" w:rsidR="00984DCB" w:rsidRDefault="00984DCB" w:rsidP="00984DCB">
      <w:pPr>
        <w:pStyle w:val="BodyText"/>
        <w:rPr>
          <w:sz w:val="26"/>
        </w:rPr>
      </w:pPr>
    </w:p>
    <w:p w14:paraId="0317C0B5" w14:textId="77777777" w:rsidR="00984DCB" w:rsidRDefault="00984DCB" w:rsidP="00984DCB">
      <w:pPr>
        <w:pStyle w:val="BodyText"/>
        <w:rPr>
          <w:sz w:val="26"/>
        </w:rPr>
      </w:pPr>
    </w:p>
    <w:p w14:paraId="41489A7F" w14:textId="77777777" w:rsidR="00984DCB" w:rsidRDefault="00984DCB" w:rsidP="00984DCB">
      <w:pPr>
        <w:pStyle w:val="BodyText"/>
        <w:spacing w:before="5"/>
        <w:rPr>
          <w:sz w:val="21"/>
        </w:rPr>
      </w:pPr>
    </w:p>
    <w:p w14:paraId="195BE391" w14:textId="77777777" w:rsidR="00984DCB" w:rsidRDefault="00984DCB" w:rsidP="00984DCB">
      <w:pPr>
        <w:tabs>
          <w:tab w:val="left" w:leader="dot" w:pos="8839"/>
        </w:tabs>
        <w:spacing w:before="1"/>
        <w:rPr>
          <w:sz w:val="24"/>
        </w:rPr>
      </w:pPr>
      <w:r>
        <w:rPr>
          <w:sz w:val="24"/>
        </w:rPr>
        <w:t xml:space="preserve">    Certified that this project report “HELPING HANDS” is the </w:t>
      </w:r>
      <w:proofErr w:type="spellStart"/>
      <w:r>
        <w:rPr>
          <w:sz w:val="24"/>
        </w:rPr>
        <w:t>bonafide</w:t>
      </w:r>
      <w:proofErr w:type="spellEnd"/>
      <w:r>
        <w:rPr>
          <w:sz w:val="24"/>
        </w:rPr>
        <w:t xml:space="preserve"> work of “ERATHUVATHIKAL LIKITHA KRISHNA, NIKHILESH KUMAR VERMA,” who carried</w:t>
      </w:r>
      <w:r>
        <w:rPr>
          <w:spacing w:val="5"/>
          <w:sz w:val="24"/>
        </w:rPr>
        <w:t xml:space="preserve"> </w:t>
      </w:r>
      <w:r>
        <w:rPr>
          <w:sz w:val="24"/>
        </w:rPr>
        <w:t>out</w:t>
      </w:r>
    </w:p>
    <w:p w14:paraId="7535EB98" w14:textId="77777777" w:rsidR="00984DCB" w:rsidRDefault="00984DCB" w:rsidP="00984DCB">
      <w:pPr>
        <w:tabs>
          <w:tab w:val="left" w:leader="dot" w:pos="8839"/>
        </w:tabs>
        <w:spacing w:before="1"/>
        <w:rPr>
          <w:sz w:val="24"/>
        </w:rPr>
      </w:pPr>
      <w:r>
        <w:rPr>
          <w:sz w:val="24"/>
        </w:rPr>
        <w:t>the project work under my supervision.</w:t>
      </w:r>
    </w:p>
    <w:p w14:paraId="309C0FB8" w14:textId="77777777" w:rsidR="00984DCB" w:rsidRDefault="00984DCB" w:rsidP="00984DCB">
      <w:pPr>
        <w:pStyle w:val="BodyText"/>
        <w:rPr>
          <w:sz w:val="26"/>
        </w:rPr>
      </w:pPr>
    </w:p>
    <w:p w14:paraId="6E13D617" w14:textId="77777777" w:rsidR="00984DCB" w:rsidRDefault="00984DCB" w:rsidP="00984DCB">
      <w:pPr>
        <w:pStyle w:val="BodyText"/>
        <w:rPr>
          <w:sz w:val="26"/>
        </w:rPr>
      </w:pPr>
    </w:p>
    <w:p w14:paraId="0A091ECE" w14:textId="77777777" w:rsidR="00984DCB" w:rsidRDefault="00984DCB" w:rsidP="00984DCB">
      <w:pPr>
        <w:pStyle w:val="BodyText"/>
        <w:rPr>
          <w:sz w:val="26"/>
        </w:rPr>
      </w:pPr>
    </w:p>
    <w:p w14:paraId="1AEF6E6C" w14:textId="77777777" w:rsidR="00984DCB" w:rsidRDefault="00984DCB" w:rsidP="00984DCB">
      <w:pPr>
        <w:pStyle w:val="BodyText"/>
        <w:rPr>
          <w:sz w:val="26"/>
        </w:rPr>
      </w:pPr>
    </w:p>
    <w:p w14:paraId="6E6BF7CE" w14:textId="77777777" w:rsidR="00984DCB" w:rsidRDefault="00984DCB" w:rsidP="00984DCB">
      <w:pPr>
        <w:pStyle w:val="BodyText"/>
        <w:spacing w:before="2"/>
        <w:rPr>
          <w:sz w:val="21"/>
        </w:rPr>
      </w:pPr>
    </w:p>
    <w:p w14:paraId="3F0E7A1F" w14:textId="77777777" w:rsidR="00984DCB" w:rsidRDefault="00984DCB" w:rsidP="00984DCB">
      <w:pPr>
        <w:pStyle w:val="Heading3"/>
        <w:spacing w:before="0"/>
        <w:ind w:left="6653"/>
      </w:pPr>
      <w:r>
        <w:t>&lt;&lt;Signature of the Supervisor&gt;&gt;</w:t>
      </w:r>
    </w:p>
    <w:p w14:paraId="296FBA79" w14:textId="77777777" w:rsidR="00984DCB" w:rsidRDefault="00984DCB" w:rsidP="00984DCB">
      <w:pPr>
        <w:spacing w:before="137"/>
        <w:ind w:left="6660"/>
        <w:rPr>
          <w:sz w:val="23"/>
        </w:rPr>
      </w:pPr>
      <w:r>
        <w:rPr>
          <w:sz w:val="23"/>
        </w:rPr>
        <w:t>&lt;&lt;Name of supervisor&gt;&gt;</w:t>
      </w:r>
    </w:p>
    <w:p w14:paraId="3E518B2D" w14:textId="77777777" w:rsidR="00984DCB" w:rsidRDefault="00984DCB" w:rsidP="00984DCB">
      <w:pPr>
        <w:spacing w:before="139"/>
        <w:ind w:left="6660"/>
        <w:rPr>
          <w:sz w:val="23"/>
        </w:rPr>
      </w:pPr>
      <w:r>
        <w:rPr>
          <w:sz w:val="23"/>
        </w:rPr>
        <w:t>&lt;&lt;Academic Designation&gt;&gt;</w:t>
      </w:r>
    </w:p>
    <w:p w14:paraId="5955014E" w14:textId="77777777" w:rsidR="00984DCB" w:rsidRDefault="00984DCB" w:rsidP="00984DCB">
      <w:pPr>
        <w:spacing w:before="138"/>
        <w:ind w:left="6660"/>
        <w:rPr>
          <w:sz w:val="23"/>
        </w:rPr>
      </w:pPr>
      <w:r>
        <w:rPr>
          <w:sz w:val="23"/>
        </w:rPr>
        <w:t>&lt;&lt;ID of Supervisor&gt;&gt;</w:t>
      </w:r>
    </w:p>
    <w:p w14:paraId="2D2003E0" w14:textId="77777777" w:rsidR="00984DCB" w:rsidRDefault="00984DCB" w:rsidP="00984DCB">
      <w:pPr>
        <w:spacing w:before="137"/>
        <w:ind w:left="6660"/>
        <w:rPr>
          <w:sz w:val="23"/>
        </w:rPr>
      </w:pPr>
      <w:r>
        <w:rPr>
          <w:sz w:val="23"/>
        </w:rPr>
        <w:t>&lt;&lt;Department of Supervisor&gt;&gt;</w:t>
      </w:r>
    </w:p>
    <w:p w14:paraId="4041697D" w14:textId="77777777" w:rsidR="00984DCB" w:rsidRDefault="00984DCB" w:rsidP="00984DCB">
      <w:pPr>
        <w:rPr>
          <w:sz w:val="28"/>
        </w:rPr>
      </w:pPr>
    </w:p>
    <w:p w14:paraId="133C4A37" w14:textId="77777777" w:rsidR="00093273" w:rsidRDefault="00093273" w:rsidP="00093273">
      <w:pPr>
        <w:pStyle w:val="ListParagraph"/>
        <w:widowControl/>
        <w:suppressAutoHyphens/>
        <w:autoSpaceDE/>
        <w:autoSpaceDN/>
        <w:spacing w:before="0" w:after="30" w:line="276" w:lineRule="auto"/>
        <w:ind w:left="720" w:firstLine="0"/>
        <w:contextualSpacing/>
        <w:jc w:val="both"/>
        <w:rPr>
          <w:b/>
          <w:sz w:val="28"/>
          <w:szCs w:val="28"/>
        </w:rPr>
      </w:pPr>
    </w:p>
    <w:p w14:paraId="42FA37D6" w14:textId="77777777" w:rsidR="00D07CDD" w:rsidRPr="00D07CDD" w:rsidRDefault="00D07CDD" w:rsidP="00D07CDD">
      <w:pPr>
        <w:spacing w:before="186" w:line="256" w:lineRule="auto"/>
        <w:ind w:right="1288"/>
        <w:jc w:val="both"/>
        <w:rPr>
          <w:sz w:val="32"/>
          <w:szCs w:val="32"/>
        </w:rPr>
      </w:pPr>
    </w:p>
    <w:p w14:paraId="4FEC32DB" w14:textId="77777777" w:rsidR="00D07CDD" w:rsidRPr="00D07CDD" w:rsidRDefault="00D07CDD" w:rsidP="00D07CDD">
      <w:pPr>
        <w:spacing w:before="186" w:line="256" w:lineRule="auto"/>
        <w:ind w:left="360" w:right="1288"/>
        <w:jc w:val="both"/>
        <w:rPr>
          <w:sz w:val="28"/>
          <w:szCs w:val="28"/>
        </w:rPr>
      </w:pPr>
    </w:p>
    <w:p w14:paraId="0EDB9547" w14:textId="1A5E422A" w:rsidR="00DC2269" w:rsidRDefault="00DC2269">
      <w:pPr>
        <w:spacing w:line="302" w:lineRule="exact"/>
        <w:rPr>
          <w:sz w:val="28"/>
        </w:rPr>
      </w:pPr>
    </w:p>
    <w:p w14:paraId="2D1D02C7" w14:textId="3D1E1B91" w:rsidR="00BC6595" w:rsidRPr="00DC2269" w:rsidRDefault="00BC6595">
      <w:pPr>
        <w:spacing w:line="302" w:lineRule="exact"/>
        <w:rPr>
          <w:b/>
          <w:bCs/>
          <w:sz w:val="32"/>
          <w:szCs w:val="32"/>
        </w:rPr>
      </w:pPr>
    </w:p>
    <w:p w14:paraId="3F8F56E2" w14:textId="39AAE524" w:rsidR="001D55BE" w:rsidRDefault="001D55BE" w:rsidP="00984DCB">
      <w:pPr>
        <w:spacing w:before="158"/>
        <w:ind w:left="2959" w:right="2173"/>
        <w:jc w:val="center"/>
        <w:rPr>
          <w:sz w:val="28"/>
        </w:rPr>
      </w:pPr>
      <w:r>
        <w:rPr>
          <w:sz w:val="28"/>
        </w:rPr>
        <w:br w:type="page"/>
      </w:r>
      <w:r w:rsidR="00984DCB">
        <w:rPr>
          <w:sz w:val="28"/>
        </w:rPr>
        <w:lastRenderedPageBreak/>
        <w:t xml:space="preserve"> </w:t>
      </w:r>
    </w:p>
    <w:sectPr w:rsidR="001D55BE">
      <w:pgSz w:w="12240" w:h="15840"/>
      <w:pgMar w:top="1500" w:right="1200" w:bottom="280" w:left="11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04"/>
    <w:multiLevelType w:val="multilevel"/>
    <w:tmpl w:val="00000004"/>
    <w:name w:val="WWNum5"/>
    <w:lvl w:ilvl="0">
      <w:start w:val="1"/>
      <w:numFmt w:val="bullet"/>
      <w:lvlText w:val=""/>
      <w:lvlJc w:val="left"/>
      <w:pPr>
        <w:tabs>
          <w:tab w:val="num" w:pos="840"/>
        </w:tabs>
        <w:ind w:left="840" w:hanging="360"/>
      </w:pPr>
      <w:rPr>
        <w:rFonts w:ascii="Symbol" w:hAnsi="Symbo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0000005"/>
    <w:multiLevelType w:val="multilevel"/>
    <w:tmpl w:val="00000005"/>
    <w:name w:val="WWNum6"/>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3" w15:restartNumberingAfterBreak="0">
    <w:nsid w:val="00000006"/>
    <w:multiLevelType w:val="multilevel"/>
    <w:tmpl w:val="00000006"/>
    <w:name w:val="WWNum7"/>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4" w15:restartNumberingAfterBreak="0">
    <w:nsid w:val="00000007"/>
    <w:multiLevelType w:val="multilevel"/>
    <w:tmpl w:val="00000007"/>
    <w:name w:val="WWNum8"/>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5" w15:restartNumberingAfterBreak="0">
    <w:nsid w:val="05972390"/>
    <w:multiLevelType w:val="hybridMultilevel"/>
    <w:tmpl w:val="1226B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B70DFF"/>
    <w:multiLevelType w:val="hybridMultilevel"/>
    <w:tmpl w:val="522A7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9D6CD4"/>
    <w:multiLevelType w:val="hybridMultilevel"/>
    <w:tmpl w:val="BFB63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4A2EC0"/>
    <w:multiLevelType w:val="hybridMultilevel"/>
    <w:tmpl w:val="4E7A098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60770B"/>
    <w:multiLevelType w:val="hybridMultilevel"/>
    <w:tmpl w:val="AE103B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2E47CB"/>
    <w:multiLevelType w:val="hybridMultilevel"/>
    <w:tmpl w:val="1BF03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554136"/>
    <w:multiLevelType w:val="hybridMultilevel"/>
    <w:tmpl w:val="C59226A0"/>
    <w:lvl w:ilvl="0" w:tplc="11DA2F74">
      <w:start w:val="1"/>
      <w:numFmt w:val="decimal"/>
      <w:lvlText w:val="%1."/>
      <w:lvlJc w:val="left"/>
      <w:pPr>
        <w:ind w:left="1080" w:hanging="360"/>
      </w:pPr>
      <w:rPr>
        <w:rFonts w:hint="default"/>
        <w:b/>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CA51A7A"/>
    <w:multiLevelType w:val="hybridMultilevel"/>
    <w:tmpl w:val="F0023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22300C"/>
    <w:multiLevelType w:val="hybridMultilevel"/>
    <w:tmpl w:val="D65AD570"/>
    <w:lvl w:ilvl="0" w:tplc="BAE42FB2">
      <w:start w:val="9"/>
      <w:numFmt w:val="decimal"/>
      <w:lvlText w:val="%1."/>
      <w:lvlJc w:val="left"/>
      <w:pPr>
        <w:ind w:left="681" w:hanging="221"/>
      </w:pPr>
      <w:rPr>
        <w:rFonts w:ascii="Times New Roman" w:eastAsia="Times New Roman" w:hAnsi="Times New Roman" w:cs="Times New Roman" w:hint="default"/>
        <w:spacing w:val="0"/>
        <w:w w:val="99"/>
        <w:sz w:val="20"/>
        <w:szCs w:val="20"/>
        <w:lang w:val="en-US" w:eastAsia="en-US" w:bidi="ar-SA"/>
      </w:rPr>
    </w:lvl>
    <w:lvl w:ilvl="1" w:tplc="1590A37C">
      <w:numFmt w:val="bullet"/>
      <w:lvlText w:val="•"/>
      <w:lvlJc w:val="left"/>
      <w:pPr>
        <w:ind w:left="1606" w:hanging="221"/>
      </w:pPr>
      <w:rPr>
        <w:rFonts w:hint="default"/>
        <w:lang w:val="en-US" w:eastAsia="en-US" w:bidi="ar-SA"/>
      </w:rPr>
    </w:lvl>
    <w:lvl w:ilvl="2" w:tplc="65EA59EE">
      <w:numFmt w:val="bullet"/>
      <w:lvlText w:val="•"/>
      <w:lvlJc w:val="left"/>
      <w:pPr>
        <w:ind w:left="2532" w:hanging="221"/>
      </w:pPr>
      <w:rPr>
        <w:rFonts w:hint="default"/>
        <w:lang w:val="en-US" w:eastAsia="en-US" w:bidi="ar-SA"/>
      </w:rPr>
    </w:lvl>
    <w:lvl w:ilvl="3" w:tplc="7E9A55A8">
      <w:numFmt w:val="bullet"/>
      <w:lvlText w:val="•"/>
      <w:lvlJc w:val="left"/>
      <w:pPr>
        <w:ind w:left="3458" w:hanging="221"/>
      </w:pPr>
      <w:rPr>
        <w:rFonts w:hint="default"/>
        <w:lang w:val="en-US" w:eastAsia="en-US" w:bidi="ar-SA"/>
      </w:rPr>
    </w:lvl>
    <w:lvl w:ilvl="4" w:tplc="8E4A3F26">
      <w:numFmt w:val="bullet"/>
      <w:lvlText w:val="•"/>
      <w:lvlJc w:val="left"/>
      <w:pPr>
        <w:ind w:left="4384" w:hanging="221"/>
      </w:pPr>
      <w:rPr>
        <w:rFonts w:hint="default"/>
        <w:lang w:val="en-US" w:eastAsia="en-US" w:bidi="ar-SA"/>
      </w:rPr>
    </w:lvl>
    <w:lvl w:ilvl="5" w:tplc="E8FA413A">
      <w:numFmt w:val="bullet"/>
      <w:lvlText w:val="•"/>
      <w:lvlJc w:val="left"/>
      <w:pPr>
        <w:ind w:left="5310" w:hanging="221"/>
      </w:pPr>
      <w:rPr>
        <w:rFonts w:hint="default"/>
        <w:lang w:val="en-US" w:eastAsia="en-US" w:bidi="ar-SA"/>
      </w:rPr>
    </w:lvl>
    <w:lvl w:ilvl="6" w:tplc="9A72727C">
      <w:numFmt w:val="bullet"/>
      <w:lvlText w:val="•"/>
      <w:lvlJc w:val="left"/>
      <w:pPr>
        <w:ind w:left="6236" w:hanging="221"/>
      </w:pPr>
      <w:rPr>
        <w:rFonts w:hint="default"/>
        <w:lang w:val="en-US" w:eastAsia="en-US" w:bidi="ar-SA"/>
      </w:rPr>
    </w:lvl>
    <w:lvl w:ilvl="7" w:tplc="8A32027C">
      <w:numFmt w:val="bullet"/>
      <w:lvlText w:val="•"/>
      <w:lvlJc w:val="left"/>
      <w:pPr>
        <w:ind w:left="7162" w:hanging="221"/>
      </w:pPr>
      <w:rPr>
        <w:rFonts w:hint="default"/>
        <w:lang w:val="en-US" w:eastAsia="en-US" w:bidi="ar-SA"/>
      </w:rPr>
    </w:lvl>
    <w:lvl w:ilvl="8" w:tplc="B98CC024">
      <w:numFmt w:val="bullet"/>
      <w:lvlText w:val="•"/>
      <w:lvlJc w:val="left"/>
      <w:pPr>
        <w:ind w:left="8088" w:hanging="221"/>
      </w:pPr>
      <w:rPr>
        <w:rFonts w:hint="default"/>
        <w:lang w:val="en-US" w:eastAsia="en-US" w:bidi="ar-SA"/>
      </w:rPr>
    </w:lvl>
  </w:abstractNum>
  <w:abstractNum w:abstractNumId="14" w15:restartNumberingAfterBreak="0">
    <w:nsid w:val="59F66E37"/>
    <w:multiLevelType w:val="hybridMultilevel"/>
    <w:tmpl w:val="F68888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0BE136C"/>
    <w:multiLevelType w:val="hybridMultilevel"/>
    <w:tmpl w:val="A90EE730"/>
    <w:lvl w:ilvl="0" w:tplc="9868634A">
      <w:start w:val="1"/>
      <w:numFmt w:val="decimal"/>
      <w:lvlText w:val="%1."/>
      <w:lvlJc w:val="left"/>
      <w:pPr>
        <w:ind w:left="681" w:hanging="221"/>
      </w:pPr>
      <w:rPr>
        <w:rFonts w:ascii="Times New Roman" w:eastAsia="Times New Roman" w:hAnsi="Times New Roman" w:cs="Times New Roman" w:hint="default"/>
        <w:spacing w:val="0"/>
        <w:w w:val="99"/>
        <w:sz w:val="20"/>
        <w:szCs w:val="20"/>
        <w:lang w:val="en-US" w:eastAsia="en-US" w:bidi="ar-SA"/>
      </w:rPr>
    </w:lvl>
    <w:lvl w:ilvl="1" w:tplc="91EEDAA0">
      <w:numFmt w:val="bullet"/>
      <w:lvlText w:val="•"/>
      <w:lvlJc w:val="left"/>
      <w:pPr>
        <w:ind w:left="1606" w:hanging="221"/>
      </w:pPr>
      <w:rPr>
        <w:rFonts w:hint="default"/>
        <w:lang w:val="en-US" w:eastAsia="en-US" w:bidi="ar-SA"/>
      </w:rPr>
    </w:lvl>
    <w:lvl w:ilvl="2" w:tplc="C20A7BA8">
      <w:numFmt w:val="bullet"/>
      <w:lvlText w:val="•"/>
      <w:lvlJc w:val="left"/>
      <w:pPr>
        <w:ind w:left="2532" w:hanging="221"/>
      </w:pPr>
      <w:rPr>
        <w:rFonts w:hint="default"/>
        <w:lang w:val="en-US" w:eastAsia="en-US" w:bidi="ar-SA"/>
      </w:rPr>
    </w:lvl>
    <w:lvl w:ilvl="3" w:tplc="45CAC45A">
      <w:numFmt w:val="bullet"/>
      <w:lvlText w:val="•"/>
      <w:lvlJc w:val="left"/>
      <w:pPr>
        <w:ind w:left="3458" w:hanging="221"/>
      </w:pPr>
      <w:rPr>
        <w:rFonts w:hint="default"/>
        <w:lang w:val="en-US" w:eastAsia="en-US" w:bidi="ar-SA"/>
      </w:rPr>
    </w:lvl>
    <w:lvl w:ilvl="4" w:tplc="42DA3750">
      <w:numFmt w:val="bullet"/>
      <w:lvlText w:val="•"/>
      <w:lvlJc w:val="left"/>
      <w:pPr>
        <w:ind w:left="4384" w:hanging="221"/>
      </w:pPr>
      <w:rPr>
        <w:rFonts w:hint="default"/>
        <w:lang w:val="en-US" w:eastAsia="en-US" w:bidi="ar-SA"/>
      </w:rPr>
    </w:lvl>
    <w:lvl w:ilvl="5" w:tplc="7C08C87E">
      <w:numFmt w:val="bullet"/>
      <w:lvlText w:val="•"/>
      <w:lvlJc w:val="left"/>
      <w:pPr>
        <w:ind w:left="5310" w:hanging="221"/>
      </w:pPr>
      <w:rPr>
        <w:rFonts w:hint="default"/>
        <w:lang w:val="en-US" w:eastAsia="en-US" w:bidi="ar-SA"/>
      </w:rPr>
    </w:lvl>
    <w:lvl w:ilvl="6" w:tplc="288C0762">
      <w:numFmt w:val="bullet"/>
      <w:lvlText w:val="•"/>
      <w:lvlJc w:val="left"/>
      <w:pPr>
        <w:ind w:left="6236" w:hanging="221"/>
      </w:pPr>
      <w:rPr>
        <w:rFonts w:hint="default"/>
        <w:lang w:val="en-US" w:eastAsia="en-US" w:bidi="ar-SA"/>
      </w:rPr>
    </w:lvl>
    <w:lvl w:ilvl="7" w:tplc="8AAA1DA4">
      <w:numFmt w:val="bullet"/>
      <w:lvlText w:val="•"/>
      <w:lvlJc w:val="left"/>
      <w:pPr>
        <w:ind w:left="7162" w:hanging="221"/>
      </w:pPr>
      <w:rPr>
        <w:rFonts w:hint="default"/>
        <w:lang w:val="en-US" w:eastAsia="en-US" w:bidi="ar-SA"/>
      </w:rPr>
    </w:lvl>
    <w:lvl w:ilvl="8" w:tplc="7CECD9FA">
      <w:numFmt w:val="bullet"/>
      <w:lvlText w:val="•"/>
      <w:lvlJc w:val="left"/>
      <w:pPr>
        <w:ind w:left="8088" w:hanging="221"/>
      </w:pPr>
      <w:rPr>
        <w:rFonts w:hint="default"/>
        <w:lang w:val="en-US" w:eastAsia="en-US" w:bidi="ar-SA"/>
      </w:rPr>
    </w:lvl>
  </w:abstractNum>
  <w:num w:numId="1">
    <w:abstractNumId w:val="13"/>
  </w:num>
  <w:num w:numId="2">
    <w:abstractNumId w:val="15"/>
  </w:num>
  <w:num w:numId="3">
    <w:abstractNumId w:val="11"/>
  </w:num>
  <w:num w:numId="4">
    <w:abstractNumId w:val="5"/>
  </w:num>
  <w:num w:numId="5">
    <w:abstractNumId w:val="12"/>
  </w:num>
  <w:num w:numId="6">
    <w:abstractNumId w:val="0"/>
  </w:num>
  <w:num w:numId="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7"/>
  </w:num>
  <w:num w:numId="14">
    <w:abstractNumId w:val="10"/>
  </w:num>
  <w:num w:numId="15">
    <w:abstractNumId w:val="8"/>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F7E"/>
    <w:rsid w:val="00093273"/>
    <w:rsid w:val="000F0F7E"/>
    <w:rsid w:val="001D55BE"/>
    <w:rsid w:val="0026134F"/>
    <w:rsid w:val="00275F6A"/>
    <w:rsid w:val="00335F52"/>
    <w:rsid w:val="00364FA0"/>
    <w:rsid w:val="00667CBE"/>
    <w:rsid w:val="00785B3E"/>
    <w:rsid w:val="00837D1D"/>
    <w:rsid w:val="00946F70"/>
    <w:rsid w:val="00984DCB"/>
    <w:rsid w:val="00A26D3A"/>
    <w:rsid w:val="00B237C4"/>
    <w:rsid w:val="00B23BC1"/>
    <w:rsid w:val="00BB03ED"/>
    <w:rsid w:val="00BC6595"/>
    <w:rsid w:val="00BD3610"/>
    <w:rsid w:val="00D07CDD"/>
    <w:rsid w:val="00D60596"/>
    <w:rsid w:val="00D87E1D"/>
    <w:rsid w:val="00DA6D12"/>
    <w:rsid w:val="00DC2269"/>
    <w:rsid w:val="00E1031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43827"/>
  <w15:docId w15:val="{B74FB115-07F3-41B9-BDEA-88C229CC7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780" w:hanging="872"/>
      <w:outlineLvl w:val="0"/>
    </w:pPr>
    <w:rPr>
      <w:b/>
      <w:bCs/>
      <w:sz w:val="28"/>
      <w:szCs w:val="28"/>
    </w:rPr>
  </w:style>
  <w:style w:type="paragraph" w:styleId="Heading2">
    <w:name w:val="heading 2"/>
    <w:basedOn w:val="Normal"/>
    <w:uiPriority w:val="9"/>
    <w:unhideWhenUsed/>
    <w:qFormat/>
    <w:pPr>
      <w:spacing w:before="90"/>
      <w:ind w:left="2959"/>
      <w:jc w:val="center"/>
      <w:outlineLvl w:val="1"/>
    </w:pPr>
    <w:rPr>
      <w:b/>
      <w:bCs/>
      <w:sz w:val="24"/>
      <w:szCs w:val="24"/>
    </w:rPr>
  </w:style>
  <w:style w:type="paragraph" w:styleId="Heading3">
    <w:name w:val="heading 3"/>
    <w:basedOn w:val="Normal"/>
    <w:uiPriority w:val="9"/>
    <w:unhideWhenUsed/>
    <w:qFormat/>
    <w:pPr>
      <w:spacing w:before="137"/>
      <w:ind w:left="6660"/>
      <w:outlineLvl w:val="2"/>
    </w:pPr>
    <w:rPr>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qFormat/>
    <w:pPr>
      <w:spacing w:before="113"/>
      <w:ind w:left="681" w:hanging="222"/>
    </w:pPr>
  </w:style>
  <w:style w:type="paragraph" w:customStyle="1" w:styleId="TableParagraph">
    <w:name w:val="Table Paragraph"/>
    <w:basedOn w:val="Normal"/>
    <w:uiPriority w:val="1"/>
    <w:qFormat/>
    <w:pPr>
      <w:spacing w:before="74"/>
    </w:pPr>
  </w:style>
  <w:style w:type="character" w:styleId="PlaceholderText">
    <w:name w:val="Placeholder Text"/>
    <w:basedOn w:val="DefaultParagraphFont"/>
    <w:uiPriority w:val="99"/>
    <w:semiHidden/>
    <w:rsid w:val="00335F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5075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8</Pages>
  <Words>521</Words>
  <Characters>2974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Nandini</dc:creator>
  <cp:lastModifiedBy>NIkhilesh</cp:lastModifiedBy>
  <cp:revision>3</cp:revision>
  <dcterms:created xsi:type="dcterms:W3CDTF">2020-04-09T18:32:00Z</dcterms:created>
  <dcterms:modified xsi:type="dcterms:W3CDTF">2020-04-09T20:00:00Z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2018-03-31T00:00:00Z</vt:filetime>
  </property>
  <property fmtid="{D5CDD505-2E9C-101B-9397-08002B2CF9AE}" pid="3" name="Creator">
    <vt:lpwstr>Microsoft® Word 2013</vt:lpwstr>
  </property>
  <property fmtid="{D5CDD505-2E9C-101B-9397-08002B2CF9AE}" pid="4" name="LastSaved">
    <vt:filetime>2020-04-08T00:00:00Z</vt:filetime>
  </property>
</Properties>
</file>